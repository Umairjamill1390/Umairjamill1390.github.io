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050"/>
      </w:tblGrid>
      <w:tr w:rsidR="00E66296" w14:paraId="56CB0FDB" w14:textId="77777777">
        <w:trPr>
          <w:tblCellSpacing w:w="0" w:type="dxa"/>
          <w:hidden/>
        </w:trPr>
        <w:tc>
          <w:tcPr>
            <w:tcW w:w="12050" w:type="dxa"/>
            <w:tcMar>
              <w:top w:w="800" w:type="dxa"/>
              <w:left w:w="0" w:type="dxa"/>
              <w:bottom w:w="800" w:type="dxa"/>
              <w:right w:w="0" w:type="dxa"/>
            </w:tcMar>
            <w:vAlign w:val="bottom"/>
            <w:hideMark/>
          </w:tcPr>
          <w:p w14:paraId="2D0228AA" w14:textId="77777777" w:rsidR="00E66296" w:rsidRDefault="00E66296">
            <w:pPr>
              <w:rPr>
                <w:vanish/>
              </w:rPr>
            </w:pP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E66296" w14:paraId="25D4B8E9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DEDA66" w14:textId="77777777" w:rsidR="00E66296" w:rsidRDefault="00895089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069652B1">
                      <v:line id="_x0000_s1026" style="position:absolute;z-index:251658240" from="25pt,0" to="575pt,0" fillcolor="black" strokeweight="1pt"/>
                    </w:pict>
                  </w:r>
                  <w:r>
                    <w:pict w14:anchorId="4FEEFA09">
                      <v:rect id="_x0000_s1027" style="position:absolute;margin-left:0;margin-top:-124pt;width:612pt;height:123pt;z-index:251659264" strokecolor="this">
                        <v:textbox>
                          <w:txbxContent>
                            <w:tbl>
                              <w:tblPr>
                                <w:tblStyle w:val="topSection"/>
                                <w:tblW w:w="0" w:type="auto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5E0" w:firstRow="1" w:lastRow="1" w:firstColumn="1" w:lastColumn="1" w:noHBand="0" w:noVBand="1"/>
                              </w:tblPr>
                              <w:tblGrid>
                                <w:gridCol w:w="11740"/>
                              </w:tblGrid>
                              <w:tr w:rsidR="00E66296" w14:paraId="11C7CC9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1740" w:type="dxa"/>
                                    <w:tcMar>
                                      <w:top w:w="80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  <w:hideMark/>
                                  </w:tcPr>
                                  <w:p w14:paraId="178A3E32" w14:textId="77777777" w:rsidR="00E66296" w:rsidRDefault="00895089">
                                    <w:pPr>
                                      <w:pStyle w:val="documenttxt-bold"/>
                                      <w:spacing w:line="580" w:lineRule="exact"/>
                                      <w:ind w:left="1500" w:right="500"/>
                                      <w:rPr>
                                        <w:rStyle w:val="nameTable"/>
                                        <w:rFonts w:ascii="Montserrat" w:eastAsia="Montserrat" w:hAnsi="Montserrat" w:cs="Montserrat"/>
                                        <w:color w:val="000000"/>
                                        <w:spacing w:val="20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Montserrat" w:eastAsia="Montserrat" w:hAnsi="Montserrat" w:cs="Montserrat"/>
                                        <w:color w:val="000000"/>
                                        <w:spacing w:val="20"/>
                                        <w:sz w:val="48"/>
                                        <w:szCs w:val="48"/>
                                      </w:rPr>
                                      <w:t>Muhammad</w:t>
                                    </w:r>
                                    <w:r>
                                      <w:rPr>
                                        <w:rStyle w:val="nameTable"/>
                                        <w:rFonts w:ascii="Montserrat" w:eastAsia="Montserrat" w:hAnsi="Montserrat" w:cs="Montserrat"/>
                                        <w:color w:val="000000"/>
                                        <w:spacing w:val="20"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Montserrat" w:eastAsia="Montserrat" w:hAnsi="Montserrat" w:cs="Montserrat"/>
                                        <w:color w:val="000000"/>
                                        <w:spacing w:val="20"/>
                                        <w:sz w:val="48"/>
                                        <w:szCs w:val="48"/>
                                      </w:rPr>
                                      <w:t>Jamil</w:t>
                                    </w:r>
                                  </w:p>
                                  <w:p w14:paraId="2D80CD5F" w14:textId="77777777" w:rsidR="00E66296" w:rsidRDefault="00895089">
                                    <w:pPr>
                                      <w:pStyle w:val="topscspdiv"/>
                                      <w:spacing w:line="100" w:lineRule="exact"/>
                                      <w:ind w:left="1500" w:right="500"/>
                                      <w:rPr>
                                        <w:rStyle w:val="nameTable"/>
                                        <w:rFonts w:ascii="Source Sans Pro" w:eastAsia="Source Sans Pro" w:hAnsi="Source Sans Pro" w:cs="Source Sans Pro"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Style w:val="nameTable"/>
                                        <w:rFonts w:ascii="Source Sans Pro" w:eastAsia="Source Sans Pro" w:hAnsi="Source Sans Pro" w:cs="Source Sans Pro"/>
                                        <w:color w:val="000000"/>
                                      </w:rPr>
                                      <w:t> </w:t>
                                    </w:r>
                                  </w:p>
                                  <w:p w14:paraId="41537ABF" w14:textId="77777777" w:rsidR="00E66296" w:rsidRDefault="00895089">
                                    <w:pPr>
                                      <w:spacing w:line="240" w:lineRule="exact"/>
                                      <w:ind w:left="1500" w:right="500"/>
                                      <w:rPr>
                                        <w:rStyle w:val="span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917-442-4820     </w:t>
                                    </w:r>
                                    <w:r>
                                      <w:rPr>
                                        <w:rStyle w:val="documentaddresslinth-child1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•     </w:t>
                                    </w:r>
                                    <w:r>
                                      <w:rPr>
                                        <w:rStyle w:val="documentaddressliemail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umairjamill1390@gmail.com</w:t>
                                    </w:r>
                                    <w:r>
                                      <w:rPr>
                                        <w:rStyle w:val="span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    </w:t>
                                    </w:r>
                                    <w:r>
                                      <w:rPr>
                                        <w:rStyle w:val="documentaddressli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•     </w:t>
                                    </w:r>
                                    <w:r>
                                      <w:rPr>
                                        <w:rStyle w:val="documentaddresslinth-last-child1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Brooklyn, NY 11230</w:t>
                                    </w:r>
                                    <w:r>
                                      <w:rPr>
                                        <w:rStyle w:val="documentaddresslinth-last-child1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    </w:t>
                                    </w:r>
                                    <w:r>
                                      <w:rPr>
                                        <w:rStyle w:val="documentaddresslinth-last-child1"/>
                                        <w:rFonts w:ascii="Source Sans Pro" w:eastAsia="Source Sans Pro" w:hAnsi="Source Sans Pro" w:cs="Source Sans Pro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</w:p>
                                  <w:p w14:paraId="3A98C4EF" w14:textId="77777777" w:rsidR="00E66296" w:rsidRDefault="00E66296">
                                    <w:pPr>
                                      <w:pStyle w:val="asposemld8header"/>
                                      <w:spacing w:line="20" w:lineRule="exact"/>
                                      <w:ind w:left="1500" w:right="500"/>
                                      <w:rPr>
                                        <w:rStyle w:val="nameTable"/>
                                        <w:rFonts w:ascii="Source Sans Pro" w:eastAsia="Source Sans Pro" w:hAnsi="Source Sans Pro" w:cs="Source Sans Pro"/>
                                        <w:color w:val="00000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9013099" w14:textId="77777777" w:rsidR="00E66296" w:rsidRDefault="00E66296"/>
                          </w:txbxContent>
                        </v:textbox>
                      </v:rect>
                    </w:pict>
                  </w:r>
                  <w:r>
                    <w:pict w14:anchorId="1DFB0BC8">
                      <v:rect id="_x0000_s1028" style="position:absolute;margin-left:0;margin-top:-79pt;width:25pt;height:44pt;z-index:251660288" fillcolor="black"/>
                    </w:pic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6D5052" w14:textId="77777777" w:rsidR="00E66296" w:rsidRDefault="00895089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pict w14:anchorId="42FFA955">
                      <v:rect id="_x0000_s1029" style="position:absolute;margin-left:-25pt;margin-top:-400pt;width:171pt;height:22in;z-index:-251655168;mso-position-horizontal-relative:text;mso-position-vertical-relative:text" fillcolor="#f2eee5" strokecolor="#f2eee5"/>
                    </w:pict>
                  </w:r>
                  <w:r>
                    <w:rPr>
                      <w:rStyle w:val="documentheading"/>
                    </w:rPr>
                    <w:t>Summary</w:t>
                  </w:r>
                  <w:r>
                    <w:pict w14:anchorId="65100C20">
                      <v:rect id="_x0000_s1030" style="position:absolute;margin-left:-25pt;margin-top:-400pt;width:171pt;height:22in;z-index:-251654144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80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AF4EC0" w14:textId="77777777" w:rsidR="00E66296" w:rsidRDefault="00895089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6D0A6B" w14:textId="14EAEDF6" w:rsidR="00E66296" w:rsidRDefault="00895089">
                  <w:pPr>
                    <w:pStyle w:val="p"/>
                    <w:spacing w:before="200"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33AE1732">
                      <v:rect id="_x0000_s1031" style="position:absolute;margin-left:-185pt;margin-top:-400pt;width:171pt;height:22in;z-index:-251653120;mso-position-horizontal-relative:text;mso-position-vertical-relative:text" fillcolor="#f2eee5" strokecolor="#f2eee5"/>
                    </w:pic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Flexible hard worker ready to learn and contribute to team success. Multitalented intern level Front End Developer with 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experience assisting teammates with website design and development tasks. Talented at creating innovative and intuitive digital design projects. Strong knowledge of typography, user interface design, frameworks, and Computer Languages</w:t>
                  </w:r>
                  <w:r w:rsidR="00315C93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(</w:t>
                  </w:r>
                  <w:r w:rsidR="00315C93" w:rsidRPr="00315C93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C++, Java, HTML, CSS, </w:t>
                  </w:r>
                  <w:r w:rsidR="00315C93" w:rsidRPr="00315C93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JavaScript</w:t>
                  </w:r>
                  <w:r w:rsidR="00315C93" w:rsidRPr="00315C93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, SQL, and basic 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React).</w:t>
                  </w:r>
                  <w:r>
                    <w:pict w14:anchorId="38BC9E66">
                      <v:rect id="_x0000_s1032" style="position:absolute;margin-left:-185pt;margin-top:-400pt;width:171pt;height:22in;z-index:-251652096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50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58FA6" w14:textId="77777777" w:rsidR="00E66296" w:rsidRDefault="00895089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6CC681CF" w14:textId="77777777" w:rsidR="00E66296" w:rsidRDefault="00895089">
            <w:pPr>
              <w:pStyle w:val="documentparent-containersectionnth-child1scspdiv"/>
              <w:rPr>
                <w:rStyle w:val="mld5maincell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mld5maincell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E66296" w14:paraId="309B79FE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6EC0C3" w14:textId="77777777" w:rsidR="00E66296" w:rsidRDefault="00895089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3715829A">
                      <v:line id="_x0000_s1033" style="position:absolute;z-index:251665408" from="25pt,0" to="575pt,0" fillcolor="black" strokeweight="1pt"/>
                    </w:pic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E5B54F" w14:textId="77777777" w:rsidR="00E66296" w:rsidRDefault="00895089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pict w14:anchorId="4F4015BA">
                      <v:rect id="_x0000_s1034" style="position:absolute;margin-left:-25pt;margin-top:-400pt;width:171pt;height:22in;z-index:-251650048;mso-position-horizontal-relative:text;mso-position-vertical-relative:text" fillcolor="#f2eee5" strokecolor="#f2eee5"/>
                    </w:pict>
                  </w:r>
                  <w:r>
                    <w:rPr>
                      <w:rStyle w:val="documentheading"/>
                    </w:rPr>
                    <w:t>Skills</w:t>
                  </w:r>
                  <w:r>
                    <w:pict w14:anchorId="688E5ADB">
                      <v:rect id="_x0000_s1035" style="position:absolute;margin-left:-25pt;margin-top:-400pt;width:171pt;height:22in;z-index:-251649024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696194" w14:textId="77777777" w:rsidR="00E66296" w:rsidRDefault="00895089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hilt-secsinglecolumn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900"/>
                    <w:gridCol w:w="3900"/>
                  </w:tblGrid>
                  <w:tr w:rsidR="00E66296" w14:paraId="3AE28119" w14:textId="77777777">
                    <w:trPr>
                      <w:tblCellSpacing w:w="0" w:type="dxa"/>
                    </w:trPr>
                    <w:tc>
                      <w:tcPr>
                        <w:tcW w:w="3900" w:type="dxa"/>
                        <w:tcMar>
                          <w:top w:w="0" w:type="dxa"/>
                          <w:left w:w="0" w:type="dxa"/>
                          <w:bottom w:w="0" w:type="dxa"/>
                          <w:right w:w="400" w:type="dxa"/>
                        </w:tcMar>
                        <w:hideMark/>
                      </w:tcPr>
                      <w:p w14:paraId="69D14859" w14:textId="62FFDC53" w:rsidR="00E66296" w:rsidRDefault="00315C93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before="200"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HTML, </w:t>
                        </w:r>
                        <w:r w:rsidR="00FD505B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CSS,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and JavaScript</w:t>
                        </w:r>
                      </w:p>
                      <w:p w14:paraId="1CD17984" w14:textId="6066D58E" w:rsidR="00E66296" w:rsidRDefault="00315C93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Basic React </w:t>
                        </w:r>
                      </w:p>
                      <w:p w14:paraId="2B2F881C" w14:textId="36045074" w:rsidR="00E66296" w:rsidRDefault="00315C93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C++ and Java languages</w:t>
                        </w:r>
                      </w:p>
                      <w:p w14:paraId="598554C4" w14:textId="05E1B7CE" w:rsidR="00E66296" w:rsidRDefault="00315C93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Sales T</w:t>
                        </w:r>
                        <w:r w:rsidR="00FD505B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echniques</w:t>
                        </w:r>
                      </w:p>
                      <w:p w14:paraId="6B11BEB0" w14:textId="5F656AF2" w:rsidR="00E66296" w:rsidRDefault="00FD505B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Sensitive Data Management</w:t>
                        </w:r>
                      </w:p>
                      <w:p w14:paraId="22CD5DD3" w14:textId="77777777" w:rsidR="00E66296" w:rsidRDefault="00895089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UI updates</w:t>
                        </w:r>
                      </w:p>
                      <w:p w14:paraId="3B95331B" w14:textId="77777777" w:rsidR="00E66296" w:rsidRDefault="00895089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Debugging proficiency</w:t>
                        </w:r>
                      </w:p>
                      <w:p w14:paraId="04DFCC22" w14:textId="5520AA42" w:rsidR="00E66296" w:rsidRPr="00FD505B" w:rsidRDefault="00895089" w:rsidP="00FD505B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Databases</w:t>
                        </w:r>
                      </w:p>
                    </w:tc>
                    <w:tc>
                      <w:tcPr>
                        <w:tcW w:w="39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8A6F1B8" w14:textId="2E4B0EE3" w:rsidR="00E66296" w:rsidRDefault="00315C93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before="200"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Google Docs and </w:t>
                        </w:r>
                        <w:r w:rsidR="00895089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Microsoft Office</w:t>
                        </w:r>
                      </w:p>
                      <w:p w14:paraId="6182AFE5" w14:textId="5BFCFA95" w:rsidR="00E66296" w:rsidRPr="00FD505B" w:rsidRDefault="00895089" w:rsidP="00FD505B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Computer skills</w:t>
                        </w:r>
                      </w:p>
                      <w:p w14:paraId="6DA2BD81" w14:textId="77777777" w:rsidR="00E66296" w:rsidRDefault="00895089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Flexible</w:t>
                        </w:r>
                      </w:p>
                      <w:p w14:paraId="174CEB7C" w14:textId="77777777" w:rsidR="00E66296" w:rsidRDefault="00895089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Critical thinking</w:t>
                        </w:r>
                      </w:p>
                      <w:p w14:paraId="7CF2C3FE" w14:textId="77777777" w:rsidR="00E66296" w:rsidRDefault="00895089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Reliable and trustworthy</w:t>
                        </w:r>
                      </w:p>
                      <w:p w14:paraId="0855E036" w14:textId="77777777" w:rsidR="00E66296" w:rsidRDefault="00895089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Active listening</w:t>
                        </w:r>
                      </w:p>
                      <w:p w14:paraId="618731AF" w14:textId="77777777" w:rsidR="00E66296" w:rsidRDefault="00895089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Multitasking</w:t>
                        </w:r>
                      </w:p>
                      <w:p w14:paraId="1A89FE03" w14:textId="77777777" w:rsidR="00E66296" w:rsidRDefault="00895089">
                        <w:pPr>
                          <w:pStyle w:val="documentullinth-last-child1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Multilingual (Urdu, Hindi, Punjabi, Pushto)</w:t>
                        </w:r>
                      </w:p>
                    </w:tc>
                  </w:tr>
                </w:tbl>
                <w:p w14:paraId="1E7F64EA" w14:textId="77777777" w:rsidR="00E66296" w:rsidRDefault="00895089">
                  <w:pP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38407F0B">
                      <v:rect id="_x0000_s1036" style="position:absolute;margin-left:-185pt;margin-top:-400pt;width:171pt;height:22in;z-index:-251648000;mso-position-horizontal-relative:text;mso-position-vertical-relative:text" fillcolor="#f2eee5" strokecolor="#f2eee5"/>
                    </w:pict>
                  </w:r>
                  <w:r>
                    <w:pict w14:anchorId="1D5689A9">
                      <v:rect id="_x0000_s1037" style="position:absolute;margin-left:-185pt;margin-top:-400pt;width:171pt;height:22in;z-index:-251646976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4F2DC4" w14:textId="77777777" w:rsidR="00E66296" w:rsidRDefault="00895089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57A3CB2E" w14:textId="77777777" w:rsidR="00E66296" w:rsidRDefault="00895089">
            <w:pPr>
              <w:pStyle w:val="documentparent-containersectionscspdiv"/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</w:pPr>
            <w:r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E66296" w14:paraId="658B680A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B68F9C" w14:textId="77777777" w:rsidR="00E66296" w:rsidRDefault="00895089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1BEBE8DF">
                      <v:line id="_x0000_s1038" style="position:absolute;z-index:251670528" from="25pt,0" to="575pt,0" fillcolor="black" strokeweight="1pt"/>
                    </w:pic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B01CBB" w14:textId="77777777" w:rsidR="00E66296" w:rsidRDefault="00895089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pict w14:anchorId="445169A2">
                      <v:rect id="_x0000_s1039" style="position:absolute;margin-left:-25pt;margin-top:-400pt;width:171pt;height:22in;z-index:-251644928;mso-position-horizontal-relative:text;mso-position-vertical-relative:text" fillcolor="#f2eee5" strokecolor="#f2eee5"/>
                    </w:pict>
                  </w:r>
                  <w:r>
                    <w:rPr>
                      <w:rStyle w:val="documentheading"/>
                    </w:rPr>
                    <w:t>Experience</w:t>
                  </w:r>
                  <w:r>
                    <w:pict w14:anchorId="024E55A8">
                      <v:rect id="_x0000_s1040" style="position:absolute;margin-left:-25pt;margin-top:-400pt;width:171pt;height:22in;z-index:-251643904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4AE93B" w14:textId="77777777" w:rsidR="00E66296" w:rsidRDefault="00895089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E25838" w14:textId="77777777" w:rsidR="00E66296" w:rsidRDefault="00895089">
                  <w:pPr>
                    <w:pStyle w:val="documentdispBlk"/>
                    <w:spacing w:before="200"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pict w14:anchorId="1238AD6E">
                      <v:rect id="_x0000_s1041" style="position:absolute;margin-left:-185pt;margin-top:-400pt;width:171pt;height:22in;z-index:-251642880;mso-position-horizontal-relative:text;mso-position-vertical-relative:text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07/2021 - Current</w:t>
                  </w:r>
                  <w:r>
                    <w:pict w14:anchorId="23620C90">
                      <v:rect id="_x0000_s1042" style="position:absolute;margin-left:-185pt;margin-top:-400pt;width:171pt;height:22in;z-index:-251641856;mso-position-horizontal-relative:text;mso-position-vertical-relative:text" fillcolor="#f2eee5" strokecolor="#f2eee5"/>
                    </w:pict>
                  </w:r>
                </w:p>
                <w:p w14:paraId="205F49BE" w14:textId="77777777" w:rsidR="00E66296" w:rsidRDefault="00895089">
                  <w:pPr>
                    <w:pStyle w:val="documentdispBlk"/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pict w14:anchorId="0388B241">
                      <v:rect id="_x0000_s1043" style="position:absolute;margin-left:-185pt;margin-top:-400pt;width:171pt;height:22in;z-index:-251640832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 xml:space="preserve">Waiter, </w:t>
                  </w:r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</w:rPr>
                    <w:t>Sophie's Bistro Lounge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, New York, NY</w:t>
                  </w:r>
                  <w:r>
                    <w:pict w14:anchorId="2E2B1519">
                      <v:rect id="_x0000_s1044" style="position:absolute;margin-left:-185pt;margin-top:-400pt;width:171pt;height:22in;z-index:-251639808;mso-position-horizontal-relative:text;mso-position-vertical-relative:text" fillcolor="#f2eee5" strokecolor="#f2eee5"/>
                    </w:pict>
                  </w:r>
                </w:p>
                <w:p w14:paraId="029CB8FF" w14:textId="77777777" w:rsidR="00E66296" w:rsidRDefault="00895089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45D51D60">
                      <v:rect id="_x0000_s1045" style="position:absolute;left:0;text-align:left;margin-left:-185pt;margin-top:-400pt;width:171pt;height:22in;z-index:-251638784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Checked on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guests to verify satisfaction with meals and suggested additional items to increase restaurant sales.</w:t>
                  </w:r>
                  <w:r>
                    <w:pict w14:anchorId="1BD4B5AF">
                      <v:rect id="_x0000_s1046" style="position:absolute;left:0;text-align:left;margin-left:-185pt;margin-top:-400pt;width:171pt;height:22in;z-index:-251637760;mso-position-horizontal-relative:text;mso-position-vertical-relative:text" fillcolor="#f2eee5" strokecolor="#f2eee5"/>
                    </w:pict>
                  </w:r>
                </w:p>
                <w:p w14:paraId="5171C03D" w14:textId="60833DAA" w:rsidR="00E66296" w:rsidRDefault="00895089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4A4AAAD4">
                      <v:rect id="_x0000_s1047" style="position:absolute;left:0;text-align:left;margin-left:-185pt;margin-top:-400pt;width:171pt;height:22in;z-index:-251636736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Communicated with kitchen staff frequently to stay </w:t>
                  </w:r>
                  <w:r w:rsidR="00FD505B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up to date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on supply availability and potential customer wait times.</w:t>
                  </w:r>
                  <w:r>
                    <w:pict w14:anchorId="2D885FF5">
                      <v:rect id="_x0000_s1048" style="position:absolute;left:0;text-align:left;margin-left:-185pt;margin-top:-400pt;width:171pt;height:22in;z-index:-251635712;mso-position-horizontal-relative:text;mso-position-vertical-relative:text" fillcolor="#f2eee5" strokecolor="#f2eee5"/>
                    </w:pict>
                  </w:r>
                </w:p>
                <w:p w14:paraId="13E8C772" w14:textId="77777777" w:rsidR="00E66296" w:rsidRDefault="00895089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63D604C8">
                      <v:rect id="_x0000_s1049" style="position:absolute;left:0;text-align:left;margin-left:-185pt;margin-top:-400pt;width:171pt;height:22in;z-index:-251634688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Handled food safely and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kept spaces clean to protect customers from foodborne illness and maintain proper sanitation.</w:t>
                  </w:r>
                  <w:r>
                    <w:pict w14:anchorId="24825123">
                      <v:rect id="_x0000_s1050" style="position:absolute;left:0;text-align:left;margin-left:-185pt;margin-top:-400pt;width:171pt;height:22in;z-index:-251633664;mso-position-horizontal-relative:text;mso-position-vertical-relative:text" fillcolor="#f2eee5" strokecolor="#f2eee5"/>
                    </w:pict>
                  </w:r>
                </w:p>
                <w:p w14:paraId="64381E61" w14:textId="218F9E29" w:rsidR="00E66296" w:rsidRDefault="00895089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366F7572">
                      <v:rect id="_x0000_s1051" style="position:absolute;left:0;text-align:left;margin-left:-185pt;margin-top:-400pt;width:171pt;height:22in;z-index:-251632640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Maintained knowledge of menu items, garnishes, </w:t>
                  </w:r>
                  <w:r w:rsidR="00FD505B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ingredients,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and preparation methods to assist guests with menu selection.</w:t>
                  </w:r>
                  <w:r>
                    <w:pict w14:anchorId="6CF9660F">
                      <v:rect id="_x0000_s1052" style="position:absolute;left:0;text-align:left;margin-left:-185pt;margin-top:-400pt;width:171pt;height:22in;z-index:-251631616;mso-position-horizontal-relative:text;mso-position-vertical-relative:text" fillcolor="#f2eee5" strokecolor="#f2eee5"/>
                    </w:pict>
                  </w:r>
                </w:p>
                <w:p w14:paraId="06296796" w14:textId="24AC80C4" w:rsidR="00E66296" w:rsidRPr="00FD505B" w:rsidRDefault="00895089" w:rsidP="00FD505B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36CD50E0">
                      <v:rect id="_x0000_s1053" style="position:absolute;left:0;text-align:left;margin-left:-185pt;margin-top:-400pt;width:171pt;height:22in;z-index:-251630592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Arranged place settings with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fresh tablecloths, </w:t>
                  </w:r>
                  <w:r w:rsidR="00FD505B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tableware,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and flowers to create appealing tables.</w:t>
                  </w:r>
                  <w:r>
                    <w:pict w14:anchorId="7DA46BED">
                      <v:rect id="_x0000_s1054" style="position:absolute;left:0;text-align:left;margin-left:-185pt;margin-top:-400pt;width:171pt;height:22in;z-index:-251629568;mso-position-horizontal-relative:text;mso-position-vertical-relative:text" fillcolor="#f2eee5" strokecolor="#f2eee5"/>
                    </w:pict>
                  </w:r>
                  <w:r>
                    <w:pict w14:anchorId="27CD5909">
                      <v:rect id="_x0000_s1055" style="position:absolute;left:0;text-align:left;margin-left:-185pt;margin-top:-400pt;width:171pt;height:22in;z-index:-251628544;mso-position-horizontal-relative:text;mso-position-vertical-relative:text" fillcolor="#f2eee5" strokecolor="#f2eee5"/>
                    </w:pict>
                  </w:r>
                  <w:r>
                    <w:pict w14:anchorId="0BDD8484">
                      <v:rect id="_x0000_s1056" style="position:absolute;left:0;text-align:left;margin-left:-185pt;margin-top:-400pt;width:171pt;height:22in;z-index:-251627520;mso-position-horizontal-relative:text;mso-position-vertical-relative:text" fillcolor="#f2eee5" strokecolor="#f2eee5"/>
                    </w:pict>
                  </w:r>
                </w:p>
                <w:p w14:paraId="7D779B70" w14:textId="77777777" w:rsidR="00E66296" w:rsidRDefault="00895089">
                  <w:pPr>
                    <w:pStyle w:val="documentdispBlk"/>
                    <w:pBdr>
                      <w:top w:val="none" w:sz="0" w:space="15" w:color="auto"/>
                    </w:pBdr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pict w14:anchorId="4C31720D">
                      <v:rect id="_x0000_s1057" style="position:absolute;margin-left:-185pt;margin-top:-400pt;width:171pt;height:22in;z-index:-251626496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07/2017 - 07/2021</w:t>
                  </w:r>
                  <w:r>
                    <w:pict w14:anchorId="1FF13C1C">
                      <v:rect id="_x0000_s1058" style="position:absolute;margin-left:-185pt;margin-top:-400pt;width:171pt;height:22in;z-index:-251625472;mso-position-horizontal-relative:text;mso-position-vertical-relative:text" fillcolor="#f2eee5" strokecolor="#f2eee5"/>
                    </w:pict>
                  </w:r>
                </w:p>
                <w:p w14:paraId="70930F7F" w14:textId="77777777" w:rsidR="00E66296" w:rsidRDefault="00895089">
                  <w:pPr>
                    <w:pStyle w:val="documentdispBlk"/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pict w14:anchorId="049BBA6B">
                      <v:rect id="_x0000_s1059" style="position:absolute;margin-left:-185pt;margin-top:-400pt;width:171pt;height:22in;z-index:-251624448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 xml:space="preserve">EOC Assistant, </w:t>
                  </w:r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</w:rPr>
                    <w:t xml:space="preserve">Suny </w:t>
                  </w:r>
                  <w:proofErr w:type="spellStart"/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</w:rPr>
                    <w:t>Qeoc</w:t>
                  </w:r>
                  <w:proofErr w:type="spellEnd"/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, Queens, NY</w:t>
                  </w:r>
                  <w:r>
                    <w:pict w14:anchorId="654B4FD8">
                      <v:rect id="_x0000_s1060" style="position:absolute;margin-left:-185pt;margin-top:-400pt;width:171pt;height:22in;z-index:-251623424;mso-position-horizontal-relative:text;mso-position-vertical-relative:text" fillcolor="#f2eee5" strokecolor="#f2eee5"/>
                    </w:pict>
                  </w:r>
                </w:p>
                <w:p w14:paraId="54C6660F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1542FB6C">
                      <v:rect id="_x0000_s1061" style="position:absolute;left:0;text-align:left;margin-left:-185pt;margin-top:-400pt;width:171pt;height:22in;z-index:-251622400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Managed phone cal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ls from clients during executives' absences and delivered informative answers to questions.</w:t>
                  </w:r>
                  <w:r>
                    <w:pict w14:anchorId="45B40B91">
                      <v:rect id="_x0000_s1062" style="position:absolute;left:0;text-align:left;margin-left:-185pt;margin-top:-400pt;width:171pt;height:22in;z-index:-251621376;mso-position-horizontal-relative:text;mso-position-vertical-relative:text" fillcolor="#f2eee5" strokecolor="#f2eee5"/>
                    </w:pict>
                  </w:r>
                </w:p>
                <w:p w14:paraId="5A462F14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272C8F65">
                      <v:rect id="_x0000_s1063" style="position:absolute;left:0;text-align:left;margin-left:-185pt;margin-top:-400pt;width:171pt;height:22in;z-index:-251620352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Handled data entry tasks with high levels of speed and accuracy.</w:t>
                  </w:r>
                  <w:r>
                    <w:pict w14:anchorId="7385E7BC">
                      <v:rect id="_x0000_s1064" style="position:absolute;left:0;text-align:left;margin-left:-185pt;margin-top:-400pt;width:171pt;height:22in;z-index:-251619328;mso-position-horizontal-relative:text;mso-position-vertical-relative:text" fillcolor="#f2eee5" strokecolor="#f2eee5"/>
                    </w:pict>
                  </w:r>
                </w:p>
                <w:p w14:paraId="5189061B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73181386">
                      <v:rect id="_x0000_s1065" style="position:absolute;left:0;text-align:left;margin-left:-185pt;margin-top:-400pt;width:171pt;height:22in;z-index:-251618304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Maintained positive working relationship with fellow staff and management.</w:t>
                  </w:r>
                  <w:r>
                    <w:pict w14:anchorId="7DB2022C">
                      <v:rect id="_x0000_s1066" style="position:absolute;left:0;text-align:left;margin-left:-185pt;margin-top:-400pt;width:171pt;height:22in;z-index:-251617280;mso-position-horizontal-relative:text;mso-position-vertical-relative:text" fillcolor="#f2eee5" strokecolor="#f2eee5"/>
                    </w:pict>
                  </w:r>
                </w:p>
                <w:p w14:paraId="10BC0C9C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310A53FC">
                      <v:rect id="_x0000_s1067" style="position:absolute;left:0;text-align:left;margin-left:-185pt;margin-top:-400pt;width:171pt;height:22in;z-index:-251616256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Assisted organizat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ional efforts by filing, entering data and answering phones.</w:t>
                  </w:r>
                  <w:r>
                    <w:pict w14:anchorId="7444CA14">
                      <v:rect id="_x0000_s1068" style="position:absolute;left:0;text-align:left;margin-left:-185pt;margin-top:-400pt;width:171pt;height:22in;z-index:-251615232;mso-position-horizontal-relative:text;mso-position-vertical-relative:text" fillcolor="#f2eee5" strokecolor="#f2eee5"/>
                    </w:pict>
                  </w:r>
                </w:p>
                <w:p w14:paraId="193C6523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0E0951D0">
                      <v:rect id="_x0000_s1069" style="position:absolute;left:0;text-align:left;margin-left:-185pt;margin-top:-400pt;width:171pt;height:22in;z-index:-251614208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Communicated with applicants regarding completion of admission processes.</w:t>
                  </w:r>
                  <w:r>
                    <w:pict w14:anchorId="16944573">
                      <v:rect id="_x0000_s1070" style="position:absolute;left:0;text-align:left;margin-left:-185pt;margin-top:-400pt;width:171pt;height:22in;z-index:-251613184;mso-position-horizontal-relative:text;mso-position-vertical-relative:text" fillcolor="#f2eee5" strokecolor="#f2eee5"/>
                    </w:pict>
                  </w:r>
                </w:p>
                <w:p w14:paraId="3D00A67D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5138F8AF">
                      <v:rect id="_x0000_s1071" style="position:absolute;left:0;text-align:left;margin-left:-185pt;margin-top:-400pt;width:171pt;height:22in;z-index:-251612160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Set up and maintained physical and electronic filing systems to maintain organizational efficiency.</w:t>
                  </w:r>
                  <w:r>
                    <w:pict w14:anchorId="11A93C5A">
                      <v:rect id="_x0000_s1072" style="position:absolute;left:0;text-align:left;margin-left:-185pt;margin-top:-400pt;width:171pt;height:22in;z-index:-251611136;mso-position-horizontal-relative:text;mso-position-vertical-relative:text" fillcolor="#f2eee5" strokecolor="#f2eee5"/>
                    </w:pict>
                  </w:r>
                </w:p>
                <w:p w14:paraId="5CFFDAC8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247CF5F4">
                      <v:rect id="_x0000_s1073" style="position:absolute;left:0;text-align:left;margin-left:-185pt;margin-top:-400pt;width:171pt;height:22in;z-index:-251610112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Greeted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clients, assisting operations by performing entrance interview tasks to determine need.</w:t>
                  </w:r>
                  <w:r>
                    <w:pict w14:anchorId="68F46063">
                      <v:rect id="_x0000_s1074" style="position:absolute;left:0;text-align:left;margin-left:-185pt;margin-top:-400pt;width:171pt;height:22in;z-index:-251609088;mso-position-horizontal-relative:text;mso-position-vertical-relative:text" fillcolor="#f2eee5" strokecolor="#f2eee5"/>
                    </w:pict>
                  </w:r>
                </w:p>
                <w:p w14:paraId="5E790E89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pict w14:anchorId="0222B280">
                      <v:rect id="_x0000_s1075" style="position:absolute;left:0;text-align:left;margin-left:-185pt;margin-top:-400pt;width:171pt;height:22in;z-index:-251608064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Produced and distributed memos, newsletters, email updates and other forms of communication.</w:t>
                  </w:r>
                  <w:r>
                    <w:pict w14:anchorId="082687A2">
                      <v:rect id="_x0000_s1076" style="position:absolute;left:0;text-align:left;margin-left:-185pt;margin-top:-400pt;width:171pt;height:22in;z-index:-251607040;mso-position-horizontal-relative:text;mso-position-vertical-relative:text" fillcolor="#f2eee5" strokecolor="#f2eee5"/>
                    </w:pict>
                  </w:r>
                </w:p>
                <w:p w14:paraId="652F7C7A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492E0EFF">
                      <v:rect id="_x0000_s1077" style="position:absolute;left:0;text-align:left;margin-left:-185pt;margin-top:-400pt;width:171pt;height:22in;z-index:-251606016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Conducted research using various media sources to obtain relevant data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for staff requirements.</w:t>
                  </w:r>
                  <w:r>
                    <w:pict w14:anchorId="07021F80">
                      <v:rect id="_x0000_s1078" style="position:absolute;left:0;text-align:left;margin-left:-185pt;margin-top:-400pt;width:171pt;height:22in;z-index:-251604992;mso-position-horizontal-relative:text;mso-position-vertical-relative:text" fillcolor="#f2eee5" strokecolor="#f2eee5"/>
                    </w:pict>
                  </w:r>
                </w:p>
                <w:p w14:paraId="69C744EF" w14:textId="77777777" w:rsidR="00E66296" w:rsidRDefault="0089508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777F3801">
                      <v:rect id="_x0000_s1079" style="position:absolute;left:0;text-align:left;margin-left:-185pt;margin-top:-400pt;width:171pt;height:22in;z-index:-251603968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Coordinated resources, </w:t>
                  </w:r>
                  <w:proofErr w:type="gramStart"/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documents</w:t>
                  </w:r>
                  <w:proofErr w:type="gramEnd"/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and schedules to meet challenging deadlines.</w:t>
                  </w:r>
                  <w:r>
                    <w:pict w14:anchorId="66947BA4">
                      <v:rect id="_x0000_s1080" style="position:absolute;left:0;text-align:left;margin-left:-185pt;margin-top:-400pt;width:171pt;height:22in;z-index:-251602944;mso-position-horizontal-relative:text;mso-position-vertical-relative:text" fillcolor="#f2eee5" strokecolor="#f2eee5"/>
                    </w:pict>
                  </w:r>
                </w:p>
                <w:p w14:paraId="1CAC8541" w14:textId="77777777" w:rsidR="00E66296" w:rsidRDefault="00895089">
                  <w:pPr>
                    <w:pStyle w:val="documentullinth-last-child1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69583764">
                      <v:rect id="_x0000_s1081" style="position:absolute;left:0;text-align:left;margin-left:-185pt;margin-top:-400pt;width:171pt;height:22in;z-index:-251601920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Produced timely and accurate status updates and routine inquiry letters.</w:t>
                  </w:r>
                  <w:r>
                    <w:pict w14:anchorId="7851D7FC">
                      <v:rect id="_x0000_s1082" style="position:absolute;left:0;text-align:left;margin-left:-185pt;margin-top:-400pt;width:171pt;height:22in;z-index:-251600896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80CED4" w14:textId="77777777" w:rsidR="00E66296" w:rsidRDefault="00895089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lastRenderedPageBreak/>
                    <w:t> </w:t>
                  </w:r>
                </w:p>
              </w:tc>
            </w:tr>
          </w:tbl>
          <w:p w14:paraId="30233D59" w14:textId="77777777" w:rsidR="00E66296" w:rsidRDefault="00895089">
            <w:pPr>
              <w:pStyle w:val="documentparent-containersectionscspdiv"/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</w:pPr>
            <w:r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E66296" w14:paraId="5CD8C4AD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F54085" w14:textId="77777777" w:rsidR="00E66296" w:rsidRDefault="00895089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76D7C485">
                      <v:line id="_x0000_s1083" style="position:absolute;z-index:251716608" from="25pt,0" to="575pt,0" fillcolor="black" strokeweight="1pt"/>
                    </w:pic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B90935" w14:textId="160EC7EC" w:rsidR="00E66296" w:rsidRDefault="00895089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pict w14:anchorId="4E9B2AC3">
                      <v:rect id="_x0000_s1084" style="position:absolute;margin-left:-25pt;margin-top:-400pt;width:171pt;height:22in;z-index:-251598848;mso-position-horizontal-relative:text;mso-position-vertical-relative:text" fillcolor="#f2eee5" strokecolor="#f2eee5"/>
                    </w:pict>
                  </w:r>
                  <w:r>
                    <w:rPr>
                      <w:rStyle w:val="documentheading"/>
                    </w:rPr>
                    <w:t>Education</w:t>
                  </w:r>
                  <w:r w:rsidR="003E5645">
                    <w:t xml:space="preserve"> </w:t>
                  </w:r>
                  <w:r>
                    <w:pict w14:anchorId="31C44BD7">
                      <v:rect id="_x0000_s1085" style="position:absolute;margin-left:-25pt;margin-top:-400pt;width:171pt;height:22in;z-index:-251597824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A2F664" w14:textId="77777777" w:rsidR="00E66296" w:rsidRDefault="00895089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D346BF" w14:textId="77777777" w:rsidR="00E66296" w:rsidRDefault="00895089">
                  <w:pPr>
                    <w:pStyle w:val="documenttxt-bold"/>
                    <w:spacing w:before="200"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529E3824">
                      <v:rect id="_x0000_s1086" style="position:absolute;margin-left:-185pt;margin-top:-400pt;width:171pt;height:22in;z-index:-251596800;mso-position-horizontal-relative:text;mso-position-vertical-relative:text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Expected in 08/2023</w:t>
                  </w:r>
                  <w:r>
                    <w:pict w14:anchorId="1ADCB065">
                      <v:rect id="_x0000_s1087" style="position:absolute;margin-left:-185pt;margin-top:-400pt;width:171pt;height:22in;z-index:-251595776;mso-position-horizontal-relative:text;mso-position-vertical-relative:text" fillcolor="#f2eee5" strokecolor="#f2eee5"/>
                    </w:pict>
                  </w:r>
                </w:p>
                <w:p w14:paraId="684E0738" w14:textId="77777777" w:rsidR="00E66296" w:rsidRDefault="00895089">
                  <w:pPr>
                    <w:pStyle w:val="documentdispBlk"/>
                    <w:spacing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1F67DB13">
                      <v:rect id="_x0000_s1088" style="position:absolute;margin-left:-185pt;margin-top:-400pt;width:171pt;height:22in;z-index:-251594752" fillcolor="#f2eee5" strokecolor="#f2eee5"/>
                    </w:pict>
                  </w:r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Bachelor of </w:t>
                  </w:r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Science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, Computer Science</w:t>
                  </w:r>
                  <w:r>
                    <w:pict w14:anchorId="6E4C2D35">
                      <v:rect id="_x0000_s1089" style="position:absolute;margin-left:-185pt;margin-top:-400pt;width:171pt;height:22in;z-index:-251593728;mso-position-horizontal-relative:text;mso-position-vertical-relative:text" fillcolor="#f2eee5" strokecolor="#f2eee5"/>
                    </w:pict>
                  </w:r>
                </w:p>
                <w:p w14:paraId="1477D6AC" w14:textId="77777777" w:rsidR="00E66296" w:rsidRDefault="00895089">
                  <w:pPr>
                    <w:pStyle w:val="documentdispBlk"/>
                    <w:spacing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7B6F4B21">
                      <v:rect id="_x0000_s1090" style="position:absolute;margin-left:-185pt;margin-top:-400pt;width:171pt;height:22in;z-index:-251592704" fillcolor="#f2eee5" strokecolor="#f2eee5"/>
                    </w:pict>
                  </w:r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Queens College of The City University of New York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, Flushing, NY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pict w14:anchorId="77A21B02">
                      <v:rect id="_x0000_s1091" style="position:absolute;margin-left:-185pt;margin-top:-400pt;width:171pt;height:22in;z-index:-251591680;mso-position-horizontal-relative:text;mso-position-vertical-relative:text" fillcolor="#f2eee5" strokecolor="#f2eee5"/>
                    </w:pict>
                  </w:r>
                </w:p>
                <w:p w14:paraId="54734A77" w14:textId="77777777" w:rsidR="00E66296" w:rsidRDefault="00895089">
                  <w:pPr>
                    <w:pStyle w:val="documenttxt-bold"/>
                    <w:pBdr>
                      <w:top w:val="none" w:sz="0" w:space="10" w:color="auto"/>
                    </w:pBdr>
                    <w:spacing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20F31CD5">
                      <v:rect id="_x0000_s1092" style="position:absolute;margin-left:-185pt;margin-top:-400pt;width:171pt;height:22in;z-index:-251590656" fillcolor="#f2eee5" strokecolor="#f2eee5"/>
                    </w:pic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11/2020</w:t>
                  </w:r>
                  <w:r>
                    <w:pict w14:anchorId="29A5C9A8">
                      <v:rect id="_x0000_s1093" style="position:absolute;margin-left:-185pt;margin-top:-400pt;width:171pt;height:22in;z-index:-251589632;mso-position-horizontal-relative:text;mso-position-vertical-relative:text" fillcolor="#f2eee5" strokecolor="#f2eee5"/>
                    </w:pict>
                  </w:r>
                </w:p>
                <w:p w14:paraId="65FCAA18" w14:textId="77777777" w:rsidR="00E66296" w:rsidRDefault="00895089">
                  <w:pPr>
                    <w:pStyle w:val="documentdispBlk"/>
                    <w:spacing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5836074C">
                      <v:rect id="_x0000_s1094" style="position:absolute;margin-left:-185pt;margin-top:-400pt;width:171pt;height:22in;z-index:-251588608" fillcolor="#f2eee5" strokecolor="#f2eee5"/>
                    </w:pict>
                  </w:r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Associate of Science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, Computer Science</w:t>
                  </w:r>
                  <w:r>
                    <w:pict w14:anchorId="2BC2E393">
                      <v:rect id="_x0000_s1095" style="position:absolute;margin-left:-185pt;margin-top:-400pt;width:171pt;height:22in;z-index:-251587584;mso-position-horizontal-relative:text;mso-position-vertical-relative:text" fillcolor="#f2eee5" strokecolor="#f2eee5"/>
                    </w:pict>
                  </w:r>
                </w:p>
                <w:p w14:paraId="29164605" w14:textId="77777777" w:rsidR="00E66296" w:rsidRDefault="00895089">
                  <w:pPr>
                    <w:pStyle w:val="documentdispBlk"/>
                    <w:spacing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6EA146A1">
                      <v:rect id="_x0000_s1096" style="position:absolute;margin-left:-185pt;margin-top:-400pt;width:171pt;height:22in;z-index:-251586560" fillcolor="#f2eee5" strokecolor="#f2eee5"/>
                    </w:pict>
                  </w:r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LaGuardia Community College of The City University of New York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, Long Island City, NY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pict w14:anchorId="3C1F9296">
                      <v:rect id="_x0000_s1097" style="position:absolute;margin-left:-185pt;margin-top:-400pt;width:171pt;height:22in;z-index:-251585536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88E57D" w14:textId="77777777" w:rsidR="00E66296" w:rsidRDefault="00895089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2FDF9A4" w14:textId="77777777" w:rsidR="00E66296" w:rsidRDefault="00895089">
            <w:pPr>
              <w:pStyle w:val="documentparent-containersectionscspdiv"/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</w:pPr>
            <w:r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E66296" w14:paraId="4E78ABA5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45EC56B" w14:textId="77777777" w:rsidR="00E66296" w:rsidRDefault="00895089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pict w14:anchorId="22476753">
                      <v:line id="_x0000_s1098" style="position:absolute;z-index:251731968" from="25pt,0" to="575pt,0" fillcolor="black" strokeweight="1pt"/>
                    </w:pic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C88699" w14:textId="6CEE98BE" w:rsidR="00E66296" w:rsidRDefault="00895089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pict w14:anchorId="2853A509">
                      <v:rect id="_x0000_s1099" style="position:absolute;margin-left:-25pt;margin-top:-400pt;width:171pt;height:22in;z-index:-251583488;mso-position-horizontal-relative:text;mso-position-vertical-relative:text" fillcolor="#f2eee5" strokecolor="#f2eee5"/>
                    </w:pict>
                  </w:r>
                  <w:r w:rsidR="00FD505B">
                    <w:rPr>
                      <w:rStyle w:val="documentheading"/>
                    </w:rPr>
                    <w:t>LinkedIn</w:t>
                  </w:r>
                  <w:r w:rsidR="00FD505B">
                    <w:t xml:space="preserve"> </w:t>
                  </w:r>
                  <w:r>
                    <w:pict w14:anchorId="2BEF017E">
                      <v:rect id="_x0000_s1100" style="position:absolute;margin-left:-25pt;margin-top:-400pt;width:171pt;height:22in;z-index:-251582464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1E05535" w14:textId="77777777" w:rsidR="00E66296" w:rsidRDefault="00895089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214687" w14:textId="1F2BE10E" w:rsidR="00E66296" w:rsidRPr="00FD505B" w:rsidRDefault="00FD505B" w:rsidP="00FD505B">
                  <w:pPr>
                    <w:pStyle w:val="documentulli"/>
                    <w:numPr>
                      <w:ilvl w:val="0"/>
                      <w:numId w:val="5"/>
                    </w:numPr>
                    <w:spacing w:before="200" w:line="280" w:lineRule="atLeast"/>
                    <w:ind w:left="180" w:hanging="180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FD505B">
                    <w:t>www.linkedin.com/in/umair-jamil-655760208/</w:t>
                  </w:r>
                  <w:r>
                    <w:t xml:space="preserve"> </w:t>
                  </w:r>
                  <w:r w:rsidR="00895089">
                    <w:pict w14:anchorId="5C11795F">
                      <v:rect id="_x0000_s1102" style="position:absolute;left:0;text-align:left;margin-left:-185pt;margin-top:-400pt;width:171pt;height:22in;z-index:-251580416;mso-position-horizontal-relative:text;mso-position-vertical-relative:text" fillcolor="#f2eee5" strokecolor="#f2eee5"/>
                    </w:pict>
                  </w:r>
                  <w:r w:rsidR="00895089">
                    <w:pict w14:anchorId="256A1279">
                      <v:rect id="_x0000_s1103" style="position:absolute;left:0;text-align:left;margin-left:-185pt;margin-top:-400pt;width:171pt;height:22in;z-index:-251579392;mso-position-horizontal-relative:text;mso-position-vertical-relative:text" fillcolor="#f2eee5" strokecolor="#f2eee5"/>
                    </w:pict>
                  </w:r>
                  <w:r>
                    <w:t xml:space="preserve"> </w:t>
                  </w:r>
                  <w:r w:rsidR="00895089">
                    <w:pict w14:anchorId="71536114">
                      <v:rect id="_x0000_s1104" style="position:absolute;left:0;text-align:left;margin-left:-185pt;margin-top:-400pt;width:171pt;height:22in;z-index:-251578368;mso-position-horizontal-relative:text;mso-position-vertical-relative:text" fillcolor="#f2eee5" strokecolor="#f2eee5"/>
                    </w:pict>
                  </w:r>
                  <w:r w:rsidR="00895089">
                    <w:pict w14:anchorId="26C03427">
                      <v:rect id="_x0000_s1105" style="position:absolute;left:0;text-align:left;margin-left:-185pt;margin-top:-400pt;width:171pt;height:22in;z-index:-251577344;mso-position-horizontal-relative:text;mso-position-vertical-relative:text" fillcolor="#f2eee5" strokecolor="#f2eee5"/>
                    </w:pict>
                  </w:r>
                  <w:r>
                    <w:t xml:space="preserve"> </w:t>
                  </w:r>
                  <w:r w:rsidR="00895089">
                    <w:pict w14:anchorId="369D879F">
                      <v:rect id="_x0000_s1106" style="position:absolute;left:0;text-align:left;margin-left:-185pt;margin-top:-400pt;width:171pt;height:22in;z-index:-251576320;mso-position-horizontal-relative:text;mso-position-vertical-relative:text" fillcolor="#f2eee5" strokecolor="#f2eee5"/>
                    </w:pic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9B5780" w14:textId="77777777" w:rsidR="00E66296" w:rsidRDefault="00895089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65DC7EA" w14:textId="77777777" w:rsidR="00E66296" w:rsidRDefault="00895089">
            <w:pPr>
              <w:pStyle w:val="documentparent-containersectionscspdiv"/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</w:pPr>
            <w:r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  <w:t> </w:t>
            </w:r>
          </w:p>
        </w:tc>
      </w:tr>
    </w:tbl>
    <w:p w14:paraId="472C3912" w14:textId="77777777" w:rsidR="00E66296" w:rsidRDefault="00E66296"/>
    <w:sectPr w:rsidR="00E66296">
      <w:headerReference w:type="default" r:id="rId7"/>
      <w:footerReference w:type="default" r:id="rId8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0EE22" w14:textId="77777777" w:rsidR="00895089" w:rsidRDefault="00895089">
      <w:pPr>
        <w:spacing w:line="240" w:lineRule="auto"/>
      </w:pPr>
      <w:r>
        <w:separator/>
      </w:r>
    </w:p>
  </w:endnote>
  <w:endnote w:type="continuationSeparator" w:id="0">
    <w:p w14:paraId="09D09D8F" w14:textId="77777777" w:rsidR="00895089" w:rsidRDefault="008950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11C77CC8-CB38-4411-8FE4-A0FBD3B15835}"/>
    <w:embedBold r:id="rId2" w:fontKey="{A5BD280A-6A55-4A6F-A7C4-C8A8F1370457}"/>
    <w:embedBoldItalic r:id="rId3" w:fontKey="{03534427-DD3C-4090-A8E2-2F0796C2ECD5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4" w:fontKey="{B6B264EA-3F36-40A8-98F3-556A7FE435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0F4C4" w14:textId="77777777" w:rsidR="00E66296" w:rsidRDefault="00895089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55581" w14:textId="77777777" w:rsidR="00895089" w:rsidRDefault="00895089">
      <w:pPr>
        <w:spacing w:line="240" w:lineRule="auto"/>
      </w:pPr>
      <w:r>
        <w:separator/>
      </w:r>
    </w:p>
  </w:footnote>
  <w:footnote w:type="continuationSeparator" w:id="0">
    <w:p w14:paraId="58A08FE9" w14:textId="77777777" w:rsidR="00895089" w:rsidRDefault="008950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E6872" w14:textId="77777777" w:rsidR="00E66296" w:rsidRDefault="00895089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D398EF4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B866AD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1EE3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D8A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F066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42D0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32ED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FA7F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3A94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5A4017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D5EEA3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7E27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F6E7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A048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B0FE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2E9F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E69B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B62A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FCECCA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09A2E6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BCBA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84C3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066E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0839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CE31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4418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40F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572A87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DF9C13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6C8D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5CEB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3EA0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E2B0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A26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30D0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68E3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46CFEA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5FFCE5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5292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0827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8A16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340E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E644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000F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2671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296"/>
    <w:rsid w:val="00315C93"/>
    <w:rsid w:val="003E5645"/>
    <w:rsid w:val="00895089"/>
    <w:rsid w:val="00E66296"/>
    <w:rsid w:val="00FD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."/>
  <w:listSeparator w:val=","/>
  <w14:docId w14:val="7433D3CE"/>
  <w15:docId w15:val="{FC598604-F223-4BE7-BCF8-81F0777F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mld5maincell">
    <w:name w:val="mld5maincell"/>
    <w:basedOn w:val="DefaultParagraphFont"/>
  </w:style>
  <w:style w:type="character" w:customStyle="1" w:styleId="nameTable">
    <w:name w:val="nameTable"/>
    <w:basedOn w:val="DefaultParagraphFont"/>
  </w:style>
  <w:style w:type="paragraph" w:customStyle="1" w:styleId="div">
    <w:name w:val="div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ocumenttxt-bold">
    <w:name w:val="document_txt-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cntc-sec">
    <w:name w:val="document_cntc-sec"/>
    <w:basedOn w:val="Normal"/>
    <w:pPr>
      <w:pBdr>
        <w:top w:val="none" w:sz="0" w:space="5" w:color="auto"/>
      </w:pBdr>
    </w:pPr>
    <w:rPr>
      <w:color w:val="000000"/>
    </w:rPr>
  </w:style>
  <w:style w:type="paragraph" w:customStyle="1" w:styleId="documentaddress">
    <w:name w:val="document_address"/>
    <w:basedOn w:val="Normal"/>
    <w:rPr>
      <w:sz w:val="20"/>
      <w:szCs w:val="20"/>
    </w:rPr>
  </w:style>
  <w:style w:type="paragraph" w:customStyle="1" w:styleId="topscspdiv">
    <w:name w:val="topscspdiv"/>
    <w:basedOn w:val="Normal"/>
    <w:pPr>
      <w:spacing w:line="100" w:lineRule="atLeast"/>
    </w:pPr>
    <w:rPr>
      <w:sz w:val="10"/>
      <w:szCs w:val="10"/>
    </w:rPr>
  </w:style>
  <w:style w:type="character" w:customStyle="1" w:styleId="documentaddresslinth-child1">
    <w:name w:val="document_address_li_nth-child(1)"/>
    <w:basedOn w:val="DefaultParagraphFont"/>
  </w:style>
  <w:style w:type="character" w:customStyle="1" w:styleId="documentaddressli">
    <w:name w:val="document_address_li"/>
    <w:basedOn w:val="DefaultParagraphFont"/>
  </w:style>
  <w:style w:type="character" w:customStyle="1" w:styleId="documentaddressliemail">
    <w:name w:val="document_address_li_email"/>
    <w:basedOn w:val="DefaultParagraphFont"/>
  </w:style>
  <w:style w:type="character" w:customStyle="1" w:styleId="documentaddresslinth-last-child1">
    <w:name w:val="document_address_li_nth-last-child(1)"/>
    <w:basedOn w:val="DefaultParagraphFont"/>
  </w:style>
  <w:style w:type="paragraph" w:customStyle="1" w:styleId="asposemld8header">
    <w:name w:val="aspose_mld8header"/>
    <w:basedOn w:val="Normal"/>
    <w:pPr>
      <w:spacing w:line="20" w:lineRule="atLeast"/>
    </w:pPr>
    <w:rPr>
      <w:sz w:val="2"/>
      <w:szCs w:val="2"/>
    </w:rPr>
  </w:style>
  <w:style w:type="table" w:customStyle="1" w:styleId="topSection">
    <w:name w:val="topSection"/>
    <w:basedOn w:val="TableNormal"/>
    <w:tblPr/>
    <w:trPr>
      <w:hidden/>
    </w:trPr>
  </w:style>
  <w:style w:type="paragraph" w:customStyle="1" w:styleId="documentparent-container">
    <w:name w:val="document_parent-container"/>
    <w:basedOn w:val="Normal"/>
  </w:style>
  <w:style w:type="paragraph" w:customStyle="1" w:styleId="documentparent-containersectionnth-child1">
    <w:name w:val="document_parent-container_section_nth-child(1)"/>
    <w:basedOn w:val="Normal"/>
  </w:style>
  <w:style w:type="character" w:customStyle="1" w:styleId="sectiontableleftfullspacecell">
    <w:name w:val="sectiontable_leftfullspacecell"/>
    <w:basedOn w:val="DefaultParagraphFont"/>
  </w:style>
  <w:style w:type="character" w:customStyle="1" w:styleId="documentheading">
    <w:name w:val="document_heading"/>
    <w:basedOn w:val="DefaultParagraphFont"/>
  </w:style>
  <w:style w:type="paragraph" w:customStyle="1" w:styleId="documentsectiontitle">
    <w:name w:val="document_sectiontitle"/>
    <w:basedOn w:val="Normal"/>
    <w:pPr>
      <w:spacing w:line="360" w:lineRule="atLeast"/>
    </w:pPr>
    <w:rPr>
      <w:rFonts w:ascii="Source Sans Pro" w:eastAsia="Source Sans Pro" w:hAnsi="Source Sans Pro" w:cs="Source Sans Pro"/>
      <w:b/>
      <w:bCs/>
      <w:i/>
      <w:iCs/>
      <w:color w:val="000000"/>
      <w:sz w:val="32"/>
      <w:szCs w:val="32"/>
    </w:rPr>
  </w:style>
  <w:style w:type="character" w:customStyle="1" w:styleId="sectiontableleftspacecell">
    <w:name w:val="sectiontable_leftspacecell"/>
    <w:basedOn w:val="DefaultParagraphFont"/>
  </w:style>
  <w:style w:type="paragraph" w:customStyle="1" w:styleId="sectiontableleftspacecellParagraph">
    <w:name w:val="sectiontable_leftspacecell Paragraph"/>
    <w:basedOn w:val="Normal"/>
  </w:style>
  <w:style w:type="character" w:customStyle="1" w:styleId="sectiontablesectionbody">
    <w:name w:val="sectiontable_sectionbody"/>
    <w:basedOn w:val="DefaultParagraphFont"/>
  </w:style>
  <w:style w:type="paragraph" w:customStyle="1" w:styleId="p">
    <w:name w:val="p"/>
    <w:basedOn w:val="Normal"/>
  </w:style>
  <w:style w:type="character" w:customStyle="1" w:styleId="sectiontablerightspacecell">
    <w:name w:val="sectiontable_rightspacecell"/>
    <w:basedOn w:val="DefaultParagraphFont"/>
  </w:style>
  <w:style w:type="paragraph" w:customStyle="1" w:styleId="sectiontablerightspacecellParagraph">
    <w:name w:val="sectiontable_rightspacecell Paragraph"/>
    <w:basedOn w:val="Normal"/>
  </w:style>
  <w:style w:type="table" w:customStyle="1" w:styleId="sectiontable">
    <w:name w:val="sectiontable"/>
    <w:basedOn w:val="TableNormal"/>
    <w:tblPr/>
    <w:trPr>
      <w:hidden/>
    </w:trPr>
  </w:style>
  <w:style w:type="paragraph" w:customStyle="1" w:styleId="documentparent-containersectionnth-child1scspdiv">
    <w:name w:val="document_parent-container_section_nth-child(1)_scspdiv"/>
    <w:basedOn w:val="Normal"/>
    <w:pPr>
      <w:spacing w:line="400" w:lineRule="atLeast"/>
    </w:pPr>
  </w:style>
  <w:style w:type="paragraph" w:customStyle="1" w:styleId="documentparent-containersection">
    <w:name w:val="document_parent-container_section"/>
    <w:basedOn w:val="Normal"/>
    <w:pPr>
      <w:pBdr>
        <w:top w:val="single" w:sz="8" w:space="10" w:color="000000"/>
      </w:pBdr>
    </w:pPr>
  </w:style>
  <w:style w:type="character" w:customStyle="1" w:styleId="documenthilt-secpaddedline">
    <w:name w:val="document_hilt-sec_paddedline"/>
    <w:basedOn w:val="DefaultParagraphFont"/>
  </w:style>
  <w:style w:type="paragraph" w:customStyle="1" w:styleId="documenthilt-seculli">
    <w:name w:val="document_hilt-sec_ul_li"/>
    <w:basedOn w:val="Normal"/>
  </w:style>
  <w:style w:type="paragraph" w:customStyle="1" w:styleId="documentullinth-last-child1">
    <w:name w:val="document_ul_li_nth-last-child(1)"/>
    <w:basedOn w:val="Normal"/>
  </w:style>
  <w:style w:type="paragraph" w:customStyle="1" w:styleId="documenthilt-secpaddedlineParagraph">
    <w:name w:val="document_hilt-sec_paddedline Paragraph"/>
    <w:basedOn w:val="Normal"/>
  </w:style>
  <w:style w:type="table" w:customStyle="1" w:styleId="documenthilt-secsinglecolumn">
    <w:name w:val="document_hilt-sec_singlecolumn"/>
    <w:basedOn w:val="TableNormal"/>
    <w:tblPr/>
    <w:trPr>
      <w:hidden/>
    </w:trPr>
  </w:style>
  <w:style w:type="paragraph" w:customStyle="1" w:styleId="documentparent-containersectionscspdiv">
    <w:name w:val="document_parent-container_section_scspdiv"/>
    <w:basedOn w:val="Normal"/>
    <w:pPr>
      <w:spacing w:line="600" w:lineRule="atLeast"/>
    </w:pPr>
    <w:rPr>
      <w:sz w:val="20"/>
      <w:szCs w:val="20"/>
    </w:rPr>
  </w:style>
  <w:style w:type="paragraph" w:customStyle="1" w:styleId="documentexpr-secparagraph">
    <w:name w:val="document_expr-sec_paragraph"/>
    <w:basedOn w:val="Normal"/>
    <w:pPr>
      <w:pBdr>
        <w:top w:val="none" w:sz="0" w:space="15" w:color="auto"/>
      </w:pBdr>
    </w:pPr>
  </w:style>
  <w:style w:type="paragraph" w:customStyle="1" w:styleId="documentdispBlk">
    <w:name w:val="document_dispBlk"/>
    <w:basedOn w:val="Normal"/>
  </w:style>
  <w:style w:type="character" w:customStyle="1" w:styleId="documenttxt-boldCharacter">
    <w:name w:val="document_txt-bold Character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paragraph" w:customStyle="1" w:styleId="documentparagraph">
    <w:name w:val="document_paragraph"/>
    <w:basedOn w:val="Normal"/>
    <w:pPr>
      <w:pBdr>
        <w:top w:val="none" w:sz="0" w:space="10" w:color="auto"/>
      </w:pBdr>
    </w:pPr>
  </w:style>
  <w:style w:type="table" w:customStyle="1" w:styleId="documentfontsize">
    <w:name w:val="document_fontsize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Jamil</vt:lpstr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Jamil</dc:title>
  <dc:creator>Umair</dc:creator>
  <cp:lastModifiedBy>umair jamil</cp:lastModifiedBy>
  <cp:revision>2</cp:revision>
  <cp:lastPrinted>2022-01-14T21:06:00Z</cp:lastPrinted>
  <dcterms:created xsi:type="dcterms:W3CDTF">2022-01-14T20:55:00Z</dcterms:created>
  <dcterms:modified xsi:type="dcterms:W3CDTF">2022-01-14T21:08:00Z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0b289cd4-aab7-498a-8601-bc99e802acdc</vt:lpwstr>
  </property>
  <property fmtid="{D5CDD505-2E9C-101B-9397-08002B2CF9AE}" pid="3" name="x1ye=0">
    <vt:lpwstr>4D0AAB+LCAAAAAAABAAVmUWy41AQBA+khZiWQouZd2Jm1unnT3hlRxj01F2VGcYZmmRIkSUEAiZZnIFgGEEZlKMpCmIJglAYb+BhxKohG3gEIsWcMaTNjQDnUYOZ0RbOhYgR4AupCyOKG7NElLHICOURO5YnJbC9GdaHKwrbOEkddbldCiAGElPXxwF/l/pm8245meTPVhHi1mzBQfcz/b0Y2NC1WbmvkN0fMGj60KpNxqhZPBr018dKs0qaSyr</vt:lpwstr>
  </property>
  <property fmtid="{D5CDD505-2E9C-101B-9397-08002B2CF9AE}" pid="4" name="x1ye=1">
    <vt:lpwstr>iYx+KYUQ498FWUx1r96NJ0lnUyKPCEPO5schzcmsNKs2tXdS95rJ2wkPTXV9CN1izBNtzf/DvsdeAFke4Ttf9CCCFknjxXesjxadDUsQh9aOguwKyiUxFgOjLlHBg6FDfEog5l50kmZvVbA3PPFTwoL/soTQ0CD83l9c7QL3M12K2Ajt9y6wEG0gbqmthNiCu6wd5bXm9OS2jc/grdEk+iSuErqkf6z4SMhd0BlSJqMT2NIu0/I4rkbFEH0t5E/</vt:lpwstr>
  </property>
  <property fmtid="{D5CDD505-2E9C-101B-9397-08002B2CF9AE}" pid="5" name="x1ye=10">
    <vt:lpwstr>Ilw3TtQVZuiXGem06eJKAjcHPM5VApXE1a98f0jaB2XqeFc4LZRu+Y64jq69w6bnwzhZP8pjWLrwskcMYyaH9vBKDukBNu02D3g+EFI712zdlyh6E+N8Iha5SKoyIJJ54SchcWBf1gqz8h/io9GOWJNacU1JIOgnNwn7tc6G1a1exB2yjFrEI7QDi2Q+jz7oa/7fwuch3s7WfFREGfLxt0Y1gCBdwvD1Q8xeYi+8eckr/LTblgWaBh47C01Vga4</vt:lpwstr>
  </property>
  <property fmtid="{D5CDD505-2E9C-101B-9397-08002B2CF9AE}" pid="6" name="x1ye=11">
    <vt:lpwstr>wUygA5w1LoKJx3ofNDn5o/7SNodGOG33Cl+TO7ulXyTmQjDhaXXM4A2ZBuuVbaelxn9LiR+dYtZXJy3cVn/OHVqJE4ehbDVJrZ/PbmgQ8u5q6d5MAQ5dMffVT+P7F+n5tO3YY7j6z+0Jz8pMXiEiRp78tcbPgyLUegib6P8vtESYXFFMl1rWSUewCchzquCbpTc3/cPgrPrEgs5RfcXOFxYbNb7Bfazs1dTSR8i/d5HdlOedz/F8J28B8yuPYbH</vt:lpwstr>
  </property>
  <property fmtid="{D5CDD505-2E9C-101B-9397-08002B2CF9AE}" pid="7" name="x1ye=12">
    <vt:lpwstr>n6aCr06ppVIJc+0ya8sZtsULWrritbI6PVFKQqv3wDCDTP+KLN/28YQd+Jtrp6QxXTBmz4p0eXAr96j+glkT2UOPojMx16QmsGpNwKetjbwyRd0TvNWKvhHSk7tkg1xPa5LcL90v52truouEpaMlmQElEXoqLq346+oBEn7TwyrrNd7xoZCzKv1SXcoRvmgPiEmTCB+K+Hedgqb6yXhePCGKddMS0WQl0HXWalByLukylWapZ9JmjCilRGolks1</vt:lpwstr>
  </property>
  <property fmtid="{D5CDD505-2E9C-101B-9397-08002B2CF9AE}" pid="8" name="x1ye=13">
    <vt:lpwstr>iOu47r3wk1vPpg3UCet2wHocpFmRUZY2ELVis0ieeRASIxu63blTUW9fd2CjbQIlAKhrd5NP6pecVg+/IWYVQzalUR5yzYekg9oNNkfgg1x9xddyxMpHGDt2b/QV8FysD8ZDHMmp4qvfp1aKOgHrwHmeXcgBjk5qLAxu2Xbn00Q1inEb3ErTbc/JHFFJRZ3bBLJEd8wff8khYCG26HN28SkslzA5SScAjxQ8jNx4BQu0T9A/mXc4xxAD6YybjT6</vt:lpwstr>
  </property>
  <property fmtid="{D5CDD505-2E9C-101B-9397-08002B2CF9AE}" pid="9" name="x1ye=14">
    <vt:lpwstr>NW0QOHE4TNwDYypX51r3QCcMCTL0t/YR7xCIgmuve7aswpYxRKSZqeb7JZEwm0gqHtnhci++buFlmSYuR96+XaEbosx+s19u+3GjitjYuxR4NRBobo4bG4iw7wF9FphNH29bPDwTW5mBXIXC9z41fwrOu2FhE1ZeNBDstWWQtSfE1YjlRKlcBquGztix0V15vlBQVQb4XWjdaOP5fqyHdg/drT6YAYteuePBhWfuCi8q3H3puY0tCt/AiH5luxo</vt:lpwstr>
  </property>
  <property fmtid="{D5CDD505-2E9C-101B-9397-08002B2CF9AE}" pid="10" name="x1ye=15">
    <vt:lpwstr>AlDD4chKh2tGlcg2UOxChCYx9vinE9u2oMrB5OLY7BxkrQsvHagr6l+G+sp04KPQXMu6QjMdE/FOG8BtwCd+dJkqRYGszRHLWeWNwq2/Vl+o8+rVC5I4hbyniBouPyBwTC+jQSxo5SksP9KX269ot2lPcozwIAVnMPWL4DKwRRcEApqSGgGvaIZYm8NEOERzKR64x9Me7qKvv1qH5irSd3+N/9fpkA5JwXgcXMkjtFlXRl2jarjGysNZw6JUSyf</vt:lpwstr>
  </property>
  <property fmtid="{D5CDD505-2E9C-101B-9397-08002B2CF9AE}" pid="11" name="x1ye=16">
    <vt:lpwstr>GM38ky/AMKY7iqlbS91N1U2sMMuA6UjGEDCRpxac1Rpmn6izJXskMXd0BACVCOv5a+3bu8cU0qUsbEdvYkinv79smGailxAEEk149x9ziO61fxQS3zhrIKuxnUwaAzy1IcRidCT+i7m/fpY07lf6e/w3LnnA3dZ9zVdKWeuBWStvA3lLyOMMlk2CT3Vpl7nGqD9Uk8C/OFuFSneAp4WaTPpzUx4lUTD2AhKGUPGkFuZgc7a1zx4YYOjRHjK3CMn</vt:lpwstr>
  </property>
  <property fmtid="{D5CDD505-2E9C-101B-9397-08002B2CF9AE}" pid="12" name="x1ye=17">
    <vt:lpwstr>5S3gOlPeKF59kRb790NVrcvRErPoXboA16ve7fLE/Xweq33gdC/RiQb1fJXeoXVdNY6iANH33gkCYZjnL13V9JVgkuyDeeXCSkdtDnCRYfzPjPGzjSmpI4NpP5bYD54Gx2n0s0IuN23wnjj99tcpbM6BI2u96Ch+yRJ7LNEEdcW5Ul+wiEqrfclYhpnpoU4ioYeA3/hVdq8jCpBCCwlpWKgzGN2prdZhNL7aCakH+X9Vs5fznfuGAec1WTh6G3k</vt:lpwstr>
  </property>
  <property fmtid="{D5CDD505-2E9C-101B-9397-08002B2CF9AE}" pid="13" name="x1ye=18">
    <vt:lpwstr>dfb8AWUTLZYH8bC8jVQ0BqxFrOYqnrQ7VhwdG5OfO/leoWrmbImp8K81IILg5thpevrpnz94u5Kcio3NHTXB0xG0nZ8gvEgOtcJ//Lv2GM+nMIaw/ugJASq/ix1Tg37xUMEUrdzjrzLiLqk7OHs198hPJVh3Ls20ZohkbwyYevDxzSngcsePuz8ehLBC1SQ882D4ePUA8gESBtpzkzMfungNEld7e5suB0KS+o5yPnWcD9UH8ylzaPOFbmXaMmQ</vt:lpwstr>
  </property>
  <property fmtid="{D5CDD505-2E9C-101B-9397-08002B2CF9AE}" pid="14" name="x1ye=19">
    <vt:lpwstr>1ne6hMeDd5kGpZVYsiYEzdCex/89dBWZ/lCCJqCZ2qAMZs7iud0zfMnPO+/6dOGv3QgOs8++IyyHdn4MiSvWgS4tBz94Ar+TMuEDMZt1Gm7V8JKrBhucp+BqY0wNTokDSvaoS64z6v3J7aL1PsQtr4Xto44f613npf0csLy/nGV3uF0ANPmLlHZye3LJ3Vk8FcShwiw5gdEgdoV5TDObetBR4F/Edhul8oSmqTdRKsdBaL9nXWH7j9zpG48BU+x</vt:lpwstr>
  </property>
  <property fmtid="{D5CDD505-2E9C-101B-9397-08002B2CF9AE}" pid="15" name="x1ye=2">
    <vt:lpwstr>4qYg0JPk5HKKaOaShjKjg362AodtxFE875kn+6eHXBIYHk8/JDpx9s7UNyztfdMHsypbEB9zVNDYBRYheC3EF+SKX+PJJ+Z8/rZSeDLyFsjJf+mvjOC+2hrKHimvkp4U8v/PHX9c0uisqbGYkPyvbYkLeMo98HbpWHebrRmqUUSMcZLhxplzUPAS8oiIPF3jopce43etqOobtKoGaaQevodqYyiu0z2jPdzEYStr/TLEyOxBArsm5OHPRnUjbEm</vt:lpwstr>
  </property>
  <property fmtid="{D5CDD505-2E9C-101B-9397-08002B2CF9AE}" pid="16" name="x1ye=20">
    <vt:lpwstr>IRn2GPjAJUO8oaTi6contcVmwPv6qH80IiCxKgTqzp03hAhXreMVLn2s59LqOnPHNlUvNZZaH7IbQJ1aDRUltqGJ01Z/LID+GN1xLIREQn1K7kgMmXD/zWdMXoKYWxL9+hTZzfwqsj08aHBqRQcz0/I8tVYMeoow9GcM3EhllyzQLNffI+iIZ4WMtRL1mHpgZo3XmkNwLkf/NvMkVJyyGMxFnid2HKWrk31S7zhxAgGYNXYLMKqscOfn5WYZy77</vt:lpwstr>
  </property>
  <property fmtid="{D5CDD505-2E9C-101B-9397-08002B2CF9AE}" pid="17" name="x1ye=21">
    <vt:lpwstr>/qnOs2O9SFSpHpTgVNE8IhL9g6kBqE2dP9jNtqhRz/DtIQ/HkjL1RQ8OoaUmD8StG4R7mH8vGwmz0cstwGUZvxftDRV2zPgXP3nVcmXqEB9fWSoND4AxT78KbApBXbvkuGGRkyqRmhQaUL8iNZvHrTBgXY4WuFiP2Ytf36zYfUQ/1dODiQEspLmQiaLy0BGKxhPvFUlNJmleI9vLJfZCq1xlsr2gjc0g4y5VNpDq2CrAepk5fh2JggL9vQvwOW1</vt:lpwstr>
  </property>
  <property fmtid="{D5CDD505-2E9C-101B-9397-08002B2CF9AE}" pid="18" name="x1ye=22">
    <vt:lpwstr>zi7oTOFdoGEouSZ7cTVM4Kg1Z6C5zxi95apkQkjwTmVbaUPxTAROuYD2ZN/pkd1G7eUoJsDg8lXRcflu/VdeZl14g++cXqZ1FnYKYpZzr0KWMqwtDNpWGXlE4q4I4DuHVNBkb5upBk/Vv3/BITNb61xgkV6w3x+G8kyJcYQIyh5jNdvfjm1QGRexFe/G1QweeCuuhm/tLx2x4J1kW0UxE4CGLwA62PYmpBUIWYXrn2DNniqs8cuqTqyfwZBwNMD</vt:lpwstr>
  </property>
  <property fmtid="{D5CDD505-2E9C-101B-9397-08002B2CF9AE}" pid="19" name="x1ye=23">
    <vt:lpwstr>Ui5+zPaEE3MRcIUZh7oqzz/0OizzJMjM8m5Lk8w9ZhQquWH7nJ1y19Q8U8/4ArSGSwDy6vv3xANIWsBHZABTPTgy/SHtDBeHgvPH2aHZfD5PPB4oPR1yNOwb86fM1nHM7fhiDfmQfmFTbIkH8QZ7o7VjOJnwc40+Yk0Tvwtcg6NL0afZf0eqf4sbe98lCkruCY2mM+EYfSqxhLRTCAlUt7xTc3FEXKT7CYGi5iNG30cPU+SSQBGEUSJvOzxHwse</vt:lpwstr>
  </property>
  <property fmtid="{D5CDD505-2E9C-101B-9397-08002B2CF9AE}" pid="20" name="x1ye=24">
    <vt:lpwstr>Oet3owfUu17P32aOn2cn716Cvpk8f+rY2Y6yNUYscO22fXQr3MGjPAWfhWA9Pz+SeFHl6XBCAZtxaf/aQbWkRnJbHkc7OolBGiazifzYwzrtjONtLBdDXBDjcB1ESvwG6LKECpQCKb89EYBxSYJGlitlNbpsNY+6V8Y6T/B/P4ob60vQQdcabJe79kf7M9zJcIMug9NZ7q63SucODn/R872l4XnzOlOXUCFzq3A0oSMSifjYC1sv6Sin+CfPgJf</vt:lpwstr>
  </property>
  <property fmtid="{D5CDD505-2E9C-101B-9397-08002B2CF9AE}" pid="21" name="x1ye=25">
    <vt:lpwstr>tPzVqkRMbki792wdO/rm/gIAKm4l1AST+zgh6/L0L/HroQyEr29ic/gD5vuSN4R9iSC0BaAJEtBDiVU0bYPbdLsR0bXrrBDd994Rl7aUq/msSrmA7VR2D4BjTt0NPDXAoO8vGC+ZGacVLpfmYm0r6vC1eQZb1x62vDJIylvt1b03+WeqXXqQKk46zbSIHkhTdbWQEma+pQP6LZNWeI4AecptR7mCBuL4Qy5hOFcXflUVL7QRVxwamYxXUp4vhys</vt:lpwstr>
  </property>
  <property fmtid="{D5CDD505-2E9C-101B-9397-08002B2CF9AE}" pid="22" name="x1ye=26">
    <vt:lpwstr>AxK/71KcZ7Rxz4EBNzgI1tPtg+B6tBhZRCVgEArU7KLgRwT8srq5MXq2r7L96E1UcsPRPvIqNTDPbhAyXhHmzQ6fCKjioJs31mAcfTZBoLsISwm3lbvyFS8aPwKS25OjDnLoYzWUMCgbyCfK9GhkJU4eJQo2SM6RoxNOScUIgny3XPLodaFPtsRb0zV8BjsIEk7LT/C2frZANngQBr955JQYeSeYp5sbWrNPprr4d7TMvnG6cIE0ZnzAhk/lzxj</vt:lpwstr>
  </property>
  <property fmtid="{D5CDD505-2E9C-101B-9397-08002B2CF9AE}" pid="23" name="x1ye=27">
    <vt:lpwstr>hcOkq37kHOWsvxALcwppQfx4RJk0/KfURk7apxWyGkiXXdJ4AADObMmNXw64YBhFBVROjGFm0HfSI58RpwSW+D6vg6eOvKxSz8n6SrYsLtPNQAblL18Zd+RGrhZbqtgx/y5YiUpWmt/3HTVWfOLkFZAyED0C1izaVGLljboPdO8khTnAu1OKHHo5fih+N/dG5NC/f4zRiY6PrC1dmAYqZ9AUIFKY4SY7RdiZoQ33Sj6ecE0dZKnEvo7FMerKSwC</vt:lpwstr>
  </property>
  <property fmtid="{D5CDD505-2E9C-101B-9397-08002B2CF9AE}" pid="24" name="x1ye=28">
    <vt:lpwstr>MQ10YYDRMD7B6W0s2MbG5Km4k3jOCyDe2b3HZqwbl2U01qmeAa7Uyr/NVQaNSYXyrEZbltJco3b+6Fg+HuWBXg/PS01jQLn82Bu44SJ3a4Z9GpmjEiECRItQW0A0aFxs63agtL60pQN0QaRKZunxVFgue12EVyITFb+ReDJvadJ78elG8Z69s5Pihrqze3geuhLmEmXZUQxRwyL8EuQwqkVLle8fiUNcLyyNHgc4+XEZQNZ/+ibrvM1ZKCdoJ4L</vt:lpwstr>
  </property>
  <property fmtid="{D5CDD505-2E9C-101B-9397-08002B2CF9AE}" pid="25" name="x1ye=29">
    <vt:lpwstr>juAc+NZThfbhRZbRrc/9b5sgsryJs/z4O+t+ahXNJS2d64OeB4cNLF3KAmpca+gMp9cVr3xkS0Ij3MrfuWm3kvtumlBGswgjAdCLfQwS91hNVflBF+2mHTBwUbvESb+RX/stpfbS5LM3RAnFGPq9dmXhj2/7gykHBTNy/oLoGkrLFMpGsF179ue/bW6X7vMi5jGSjhmJeaGZizGKmdNnX3q407vEVnzM/qPfY4MD3mts72X1B7beuPPAW0Djv6R</vt:lpwstr>
  </property>
  <property fmtid="{D5CDD505-2E9C-101B-9397-08002B2CF9AE}" pid="26" name="x1ye=3">
    <vt:lpwstr>n1g+m3vrEBgosQb8qwOlWGV207MQd9WoUC2nKP0bk/vLqJD1slMZSiQQ7B3WYDdpWJkL9+Yeulo3A6t6enXzBlTjgOGSv54+PQ9agfrKFBFR3+B7xtlBxJsjqK0dR2r5kCr6diz5ZHhH0t8kCsJXx35L9Bi7vCIoo3uyxoxTGyMeNWScZJ3nExdDExzrdbsjPW4RJxu6pYPJp316wRVe8+ZZK4dfPt5/g0l14itIFywPE0m7MoSv6qmvgEAJkVt</vt:lpwstr>
  </property>
  <property fmtid="{D5CDD505-2E9C-101B-9397-08002B2CF9AE}" pid="27" name="x1ye=30">
    <vt:lpwstr>by5xrmKjI9xh6I2p81J/pzWQQcrL3eeCsv43g9yiZ1dbfHxjjJaMNQt+nLn16idk+jhbMZsOS93Ins2XqWP/pjGE5dwKjv0GWfEt67Qb7wktLQf+21aEOp0UYzHOxMtY0qgMWwfmBneeITWzIrf2nnSZHrKL5ZUtpIfYUk2iLhCvpQXw+Cw1MWgKz8E6iWrERgLXdRdPJx7Lnspiu/3QEGIuhSP/EqwpSkYslvwqYdTPVLpA5c3XZKy2GbvCpQS</vt:lpwstr>
  </property>
  <property fmtid="{D5CDD505-2E9C-101B-9397-08002B2CF9AE}" pid="28" name="x1ye=31">
    <vt:lpwstr>c7K7kbupUcEA2EBP4HXyleAiIKKSruwiAnGEX8zZ9XyAs4pLfHeZvv1dpzNWcusdzpJ1YJ8CPTi7oBD8WdLGnkqCGxmFSXr3gJjX0rJSNreqy2/v+5rsj874GVsvtb0mC1DVn01GqUAZQIAJi/27nEcNdvfz7lX9c/BYoIIkqqU1wucnrQxsIw1NxGl6uJEbJE9frAPbdrv6RG8f93gTOWuBmMRlMhHC4PGx9Z874XUyKStt15OSvUlZ+Gjf6Gz</vt:lpwstr>
  </property>
  <property fmtid="{D5CDD505-2E9C-101B-9397-08002B2CF9AE}" pid="29" name="x1ye=32">
    <vt:lpwstr>Z/qaR8Xj40wOq//4e5dr68LKGyplY8HXBkKNOQ8JY4wUxDshRAaaCDNvNS7v4i13e4D3SqPqUZIRWVqIHPEyHsRPaCLEc+HwHxrUCmuqgAG1FFK3anF74GXu0XmmCSNtouRAKrm4CYKwC4vWq88/o3tLzg8KegiCqqg5/4AKHwlLhtF2TfPkB5LctSm+exA9P61ydZb2cXxk6w7CBhsR9nfPdTyq37rT+YqTnUnh1+P+0Q0iE1GBfqH1Z/Ywi5C</vt:lpwstr>
  </property>
  <property fmtid="{D5CDD505-2E9C-101B-9397-08002B2CF9AE}" pid="30" name="x1ye=33">
    <vt:lpwstr>7y50COEIUkpq16RJeniSAlSC4gasV0g5l3V/EAVWTOL7HDpt45j9fcZJkEx71GtMgQUhNoIQWXm0xFKpcxASp5VG1p7Tg8XyzhJkWas50FK2J63TcGAXgp+zOEzczp0d62gVZvH0jrX7FTdF9MWnatrrAHttguNntqybVp9rRcNB7fzWAs/stz0VyERw+aor+LVAyd1utEMo9j//lY2pY9LDpAIh3v1D+jcQfxhx64d4ZKqkcPWLwWMj+SG1u4y</vt:lpwstr>
  </property>
  <property fmtid="{D5CDD505-2E9C-101B-9397-08002B2CF9AE}" pid="31" name="x1ye=34">
    <vt:lpwstr>iDGpb57btWt7ao2S/9TMizhQzxrEVvkGd3PsAZWJ0KwX5JmQh9Mp3Bf3XnkOU3TsO3rLwtd+FixpwSEgPpZYnmTN7Fv9u1zKCa2w+eambWi+kuZGsgW0yBOK67tGJK8ItKKAMZtrMdPSiiWIWTLmxSPNMm+/kzTt5TwkzLUnaJCqbG9dl1cT8mQ8BS/jn43P7pPqk+Z0Z5GNvMY8mY5PNlwNKHtifUi+P4RiNZjX6pSKN2Z3R4P55hV//sxAdcr</vt:lpwstr>
  </property>
  <property fmtid="{D5CDD505-2E9C-101B-9397-08002B2CF9AE}" pid="32" name="x1ye=35">
    <vt:lpwstr>ls9qmTA86DEkSTc0qyMr6RZxooWHCoeYSjas3EiIHsCfSr18LIWfZyueNPQfKy2GUE6Kw7LraTC+6LfS4/1IJvU8xr8sdbGO2zETqCyCx47WjtvCPQ2HW7T+8Os6dIJLE7Mn1jx0JOrdGikIham4DhTib586ovVQyrAV/FP/vJrx5heuIi/ijmQZb3qgR4aq6lXR9XcKeRU9p5/fxHCcBF82KMQisPfnD9JFmC2um3gKiWP91uKXLJfaOiMaJ8b</vt:lpwstr>
  </property>
  <property fmtid="{D5CDD505-2E9C-101B-9397-08002B2CF9AE}" pid="33" name="x1ye=36">
    <vt:lpwstr>RrO/6DE/0Ol5jBJWeFFxu3FlehrK8wikeyc7Tu1j2slif89QHtsHkxyA6i9v5j4kT6hGyPfMHk7TmehDbIZcpFll+QUXyCkwAiIT3F/7eJPKq9O7UFKLQXg0YTdZj6MWdIOJcpTUQbgJv84q/HnoOf2dOYlgEEz+RR1tU/2ulGsALeC4ArV63cWf4NFOgjp1pXIMdMV9FmzATKC6rLIWbV04B7qTr5SA5ozg+J8pH23sDrJ1ugMUx2ZVn83jyeJ</vt:lpwstr>
  </property>
  <property fmtid="{D5CDD505-2E9C-101B-9397-08002B2CF9AE}" pid="34" name="x1ye=37">
    <vt:lpwstr>FprLnj5IvpvRHi9zPC54+4t/cRacd4i3+oAMidMgFtV/mqeo8vkJ6gh9Q1Y+X4EeCdqHImEhx9iS3sV1jqtA3st4NoLiz8ngYdXQksCc1ztvhBMGw6roP+Lv2d1rRGFrLGJO9lbPPZHyEeGPNt4n3/YKRZ+Xu+Ys52l8e7wCPsaGEPaa3XPcwlH9EWcP0mhtIZUGBhwk7K+OEyCpxwV8wVF6DxtOGWLRIE0i2L+qd5nhYKi8ZZLcaEZ+NyKMoDK</vt:lpwstr>
  </property>
  <property fmtid="{D5CDD505-2E9C-101B-9397-08002B2CF9AE}" pid="35" name="x1ye=38">
    <vt:lpwstr>Fr+VtyhF439nu/rvsD4/bAwQ4jMvaPZ2hpoikEs2viT0X5rtHArTB+k2ibx1QFbdit0k8g9BmTQmgyUg57L/iPWIe5+PNflx2vNNhZy00fZ/ZwNnJiBjXQVfPVkRtJSTMdNjiacNY28il/tUJkZzNRDQka1W+KDBsHp3O5ewXgCXFTQlPQpd5vGnknK6pW1uMP3FpU/E3urm/Kk0McP1+znDj5L94mTsZBTHSy+c+bmFr8qwu0qeuDY/usLm+7C</vt:lpwstr>
  </property>
  <property fmtid="{D5CDD505-2E9C-101B-9397-08002B2CF9AE}" pid="36" name="x1ye=39">
    <vt:lpwstr>n/tcUPwoyTTmrFjuAwcuCEVvQWzniE/ztbNp6jyjH+Vq06ysmzKAD5jd17YMOroEqGt0M+JMPMvwk1G8qmayxnTmaD+iAQZw2qoE4LzB01pQDdQzmg3VclhF895BK89DWYY25x7bNClmMGtE11I/9zub3NqkYVPB3YVillxwcYQbP/Q6q+fGmt+fJxV2iejyxrWJLR1oVr68z8IliPlayFiURCNQsYctljZdocuqwpfYvLBAT+aUha62UJ5sCSy</vt:lpwstr>
  </property>
  <property fmtid="{D5CDD505-2E9C-101B-9397-08002B2CF9AE}" pid="37" name="x1ye=4">
    <vt:lpwstr>xZkjmvaX1QcGzRmAcT9TKxqFdSeXl4VlAecyS9ZA/3ScGDBMQ6ExqKCVA5IgikzNcGIFgn+JhxE3rma9f0puXek3tt+CA8mp/GiKEig5pVFljDksBttCMQoo/n10PBNAo2Waj67HhPMckr+RpJyF5SNKzYgwMbOpN9ku1TT2O2FnGZ4S7YiX5Qw0Ta/JS6LSDL57a4w/jG60GDlwxvMgZGiV3QcUQKEn8SfB1wIj3j3Z4apfpg7BBcBauflei+W</vt:lpwstr>
  </property>
  <property fmtid="{D5CDD505-2E9C-101B-9397-08002B2CF9AE}" pid="38" name="x1ye=40">
    <vt:lpwstr>oStEHgd4MGUp+ZNCstVKLnimHNQZ0WVRPiNRIlKpxk007K8liDgJaefYTtMRr9GoVmqP7vypHJ6DmjE14d0NRPvmJ2eiJhYLzgT4295wnPO1n6IOHOi2l/TFeROMXQx4cR8a4Kw3GITnAf9ozDXvw6TGV3e3jRnOogTnFz3+jHYivI1wzkhzFooTsRQRcSvpY1Hw//gUfv5eK4DD2spZdCXwXY8SVeDc/EYVDWGH6e/7xESD4fkocMRC9V5KqOr</vt:lpwstr>
  </property>
  <property fmtid="{D5CDD505-2E9C-101B-9397-08002B2CF9AE}" pid="39" name="x1ye=41">
    <vt:lpwstr>Tkyqq4G+4tyAFsHokm3zWhLlBDI+r2UhW+nh5P2XO+El6kRNTTIWRlH70EImrEk87CwtgyoTA2kMCz24DwQhiCffw7ihmVEPxrgZd0Tn0IgSqncWn15Fu90C1nAg5Pu5LHg0pTNDbNgZgq/3OtplQ9uz+pnQ9u2UpP8WBU3Uu7ZFGQRyMdtIUKoZCl1vLkEMYmaUVxgItgfwJ+0utVMh2XaKM0EHtaDef963w/+LfPZc/SViNh2koiXStiTWH39</vt:lpwstr>
  </property>
  <property fmtid="{D5CDD505-2E9C-101B-9397-08002B2CF9AE}" pid="40" name="x1ye=42">
    <vt:lpwstr>8mUREltI52/yocqViJ1UbLeuHfc/ril65mCsNFx/riJLfCDbbvX2AVyKM2gmitHcZyIRvfPnn//miBHrTp+oGW7UxIsQQKyLu+HibFcdXskGU8uyN93D+eHDqYy2rwdv/YRbuKSh5OOFXGr5fvLRNytN7sLFjMX4MKTlFvymHuGrncu4Ta5CyBEz9ri4lVBMmxTL4/QquXa0UfRdwFtG7eWeIZrN7oB0RZ/eotV2gWVlxff2N6tdmXSaCNuW+3w</vt:lpwstr>
  </property>
  <property fmtid="{D5CDD505-2E9C-101B-9397-08002B2CF9AE}" pid="41" name="x1ye=43">
    <vt:lpwstr>LskiF65ZkKRWaPk9QcN/g5AHWfFpBIzB8dXTv82Yf1amgjPEV/JE/c8LMmWWTdatHgBHkP6lFDfm5vw7B7tT0vxZ7rnJ6mWVQm0nuz97PIHYtsL0dlIUNKAi/Sq1Irw15m5PXyW16X1lZTOebjpCIP0He/y8yVupX/LBSe8+S8Yib81+kxbj7krkkMEi3xmyXrUf/3iL9F4plPBKN9PJW+dE0kiTYWpSHw0LiSHvM+sHq1ZGvARR67nm/ag21r5</vt:lpwstr>
  </property>
  <property fmtid="{D5CDD505-2E9C-101B-9397-08002B2CF9AE}" pid="42" name="x1ye=44">
    <vt:lpwstr>DrWByXP9b0IFt1O2gAulYr+PAwptQw8l8c+XvbyfyJcYaZjH8vI6rOfl33Jb2E7Qr1fKZL6c2oCd5KftdaCXH45xga3K+Yn7BkXh3Jnu0QpwZ9zRo4WtZ6GrO9H8/HGMw98GINnbzxqJ1NOBM7ukxu4pebCqYGx1sL2bWXCDWBIif3q6VLjMtKQ+AWJVDpuESUToN79f/eOCJQRwaTv5TYOiC9SY8LjBMb0AHJV7ZVRz5jHEaKwEhsaEidqewjx</vt:lpwstr>
  </property>
  <property fmtid="{D5CDD505-2E9C-101B-9397-08002B2CF9AE}" pid="43" name="x1ye=45">
    <vt:lpwstr>PiizJ4xcbmrNBDfVqsGDeMAAuPz6S5xn0APmv4oRTaR2Ut+NW3WbwXfD2Hf6AJADt6cQNhrGsr+dlpVQR+5Y373kfGMdrfS84Z47EOlaueXsCRR/1kfisdMc96vxal7C7csvh6K8x9GmzKPB6QsI33S2K6qrH0BgFsy4dHDOEzN+sIB9yf3V3JEdNRaPuomWBsFbZtAf3EwYhQbvvl3KagnMagIQ9bTJVqmi3uYGftdxJocuaZLqQxWP3daB5GA</vt:lpwstr>
  </property>
  <property fmtid="{D5CDD505-2E9C-101B-9397-08002B2CF9AE}" pid="44" name="x1ye=46">
    <vt:lpwstr>fVHzLDA3uA3eYl0xUvIDZZkWViRtfsNhlBVE3SQ1UzoaGEf58CA2xoHS9A5lreahud3V1JaCi/s1Plm4ByXX6vEHYA+Q+GLgjf04mI9Fir3kvMH4t8mfXY0lOFpLFrFfGK0HP2RcDAIH8152dsKP75QX/nv+6vOA5Lxpij3xJKO0J9v0znnPTh2724/C6fVAhe8PcN5rjbkwE+iL/ngLDmhyxgdjKEW+ekyrPOMei6PEsBlMV6gw8v9YkQwLCkp</vt:lpwstr>
  </property>
  <property fmtid="{D5CDD505-2E9C-101B-9397-08002B2CF9AE}" pid="45" name="x1ye=47">
    <vt:lpwstr>4Yi+MJdIc0VvClpKB/yLPwuimRRNKphCTkQK56CJ09HeHJH4zdQnLv8QrDNHVGLKkqajARCKpH4SZvzC8WNTn433gZfnvsEhpppIv0V6GGlZ+qYpCN53VbbIET2ZhsLMkRhzxZT1amfD3uvebuQs1juJEytJhjcG0XmbQYYLNXxlM5oXjnJVZ7ce5jiybwnq2qfnx+SDNZmIxj5usdi/Q2cbJqD2jVfWsBS48L2BF/54h/RqKo9MAez/o31X4VU</vt:lpwstr>
  </property>
  <property fmtid="{D5CDD505-2E9C-101B-9397-08002B2CF9AE}" pid="46" name="x1ye=48">
    <vt:lpwstr>+fL8USX7lyYppmVRfOqCGB3i6BE/egjGyLA0lv2iIq8sDsgvG2wTGu3XQSunOAwvomJBa2j4TyxyLjsj6Sidpb4d2hETfoah+fctNr4MeZPsLCC76TH1HRNfN/GHtkZEWVZDaCGvj6io1EJg3ewvnz9Bh2kpkX7+UVRg6B503NnMCqvv/hepzLZAxhF1B11MJj/tfwzixU50CfrqklA41DvC05fv2fhEgm1dIX+7E6lGRxl9Pn5E2LW2DoUwirR</vt:lpwstr>
  </property>
  <property fmtid="{D5CDD505-2E9C-101B-9397-08002B2CF9AE}" pid="47" name="x1ye=49">
    <vt:lpwstr>NN9GF8Uz9ZzDxJ87PRN5w8lXMI3s4BIF83v6Ofoy5scGKBf/bnZULIL1qMMomeqHSrTbPhqjriAAGh3ReH2inlNw7ZCDrHVRk5AKLNISPj4ZAA+iTQX47FgStvW31JfnqnmZgzG2KrkUqndn2czUCi32N/pRapZGSNPoL1y9yak4nJN/hQ7gEPdTj1Uif11ElEzZ3nP+Md/mYBYTPu6GPtkFtjduGfhG7UmldnNs3/e/KLwxby3ZDis+5heI2Dw</vt:lpwstr>
  </property>
  <property fmtid="{D5CDD505-2E9C-101B-9397-08002B2CF9AE}" pid="48" name="x1ye=5">
    <vt:lpwstr>0ETr5fOlYjvGDxt9hdLNJplsTYi/Vn1xav/hhYqgAoE/HrKZj1jzTR3w/jKvB0yvNHJLnqcustdfa++/fEZfG0Md+2SO2cisjXFL1ECG2lYDnMNR7IobN39peIOCdnc+CI292Li7PHEs3wEOQ2jKHSGc8wb3EHndEG/j8xMP3GnqLX4GoO3gJXZW74X0ZGK3EkS0QO+VAxF9XHmBEz4+7WbEuy70Lhla5Q4JkXSEXdzBc5Uz/vff4Ow0qHs+/Tc</vt:lpwstr>
  </property>
  <property fmtid="{D5CDD505-2E9C-101B-9397-08002B2CF9AE}" pid="49" name="x1ye=50">
    <vt:lpwstr>g8I+tIMDSfJUEPjHH02vHeJw4ZM5oIjAEcGgKPJ6BfvkX/a8nTNiSl9R0Erpip5DzWEpg3mbkn2vId/At4WwDbWBlM2z6XTFFlJYqazR+4JsKPMNj783wrXbEwi80H1L7/uqbOfajG64H7jjs9W7k4E3zseDnBrw+PUWWCbbo6BCVO+NhY9ubio8iquBj1Zk6QEx6duUzlrEUk9++vZarsGCKkjMJnTtmm4TJsXEDtcUvCU66mGbcupIg4Y10S5</vt:lpwstr>
  </property>
  <property fmtid="{D5CDD505-2E9C-101B-9397-08002B2CF9AE}" pid="50" name="x1ye=51">
    <vt:lpwstr>QBqGTVtHZdpw46/MUD3EFgWWxx4H388e5x0PrkVDKeP3jMnrlgFPdOJ8dwqWT9xyYt/3Yr2/TwAf6isGEU0hgmgLujbyq7YV91yU077wmefGiS12h/g0dptISkUFBQGIr/nI4Lm+X21bbjMr03KCWub0IX8ca/XgqR/EQUZnOVv2NeoifFiouW9KrUwb1lleMrq+Lfqw69hTAmkfqUpYxoukw+HX3tvVFQaFpgabB0wPTEKReOWyyKDxXJC/woH</vt:lpwstr>
  </property>
  <property fmtid="{D5CDD505-2E9C-101B-9397-08002B2CF9AE}" pid="51" name="x1ye=52">
    <vt:lpwstr>8njddtlO5KI+Np58udWjXW6J49/MWQ5Y80Do27CfogFbu+WcbfUDkMBnHfWcA9FmmcSsbz/FspHjsa28Ivlwg/GeMGwiRSN0Atd58GrQK6hwPKnfPMaJX2/wEI1iOjegKZKaLGtDRi7YdRUye/JiqpMzpHCTlagbAUBAxkmpZaCszqTrTj64Z6HvRAHJy+yOTeni1RjWxnbGdh0/TpK8IPHPp0vCJfX+EHZg+yo5jRUlAw/5OrHk/UNdzGrf7hc</vt:lpwstr>
  </property>
  <property fmtid="{D5CDD505-2E9C-101B-9397-08002B2CF9AE}" pid="52" name="x1ye=53">
    <vt:lpwstr>ivlbo+zzc94R6oxmNbTdwtVL+tLo1rKYL1AhK22WzwyC6B1U1acDgqe1DLzNHGyOq/GHB7EskRa4YQTQdP2NkOWcNLtOD4WTiclhFFoj3V0VbZ0YhtVzrifHCKCLt+Fhsfm29bB1ezpbnHMjyd1vzggh7642EcC+Pc2uDNxb0XOM+HZfAv/niadfI/uyj3dPd+2Rzc4zylF9DtUhBGNu3cUfYxaBcW3aTAxd9X+HoXvxLyLPw5zjb3y931L4nz7</vt:lpwstr>
  </property>
  <property fmtid="{D5CDD505-2E9C-101B-9397-08002B2CF9AE}" pid="53" name="x1ye=54">
    <vt:lpwstr>2835Fb97lPLJjD+5r7sr1RFfSV2RCYg5oLseNHXTPlixmlQPsNzLLqKXK7YJPp/FWSkl2ObnT6lDzwC3A9/6sis/e8///0fyfhREBhTluhUf4VLkt7fUX58MYflxdEjjNJPOoG3ZnlSLKB0kLXclKtzU8JoVguY8piNEV0FyORkVXu7jPg/Lc7Wuv9BUO7nBhvfzEF51I5QAbYKD8JrRD/Fq8Ew5PFUFLvIWriJNIyI8OY+Cl49cddVXLzhMVtH</vt:lpwstr>
  </property>
  <property fmtid="{D5CDD505-2E9C-101B-9397-08002B2CF9AE}" pid="54" name="x1ye=55">
    <vt:lpwstr>pf8Hes5/Tx/4bkgBcgiSLukiQNzcT+q+oPAdahW0lJEIrcqoZowuG1Zp6IWx6rRjoJfUMexKjRUhYKPnCDxnaqGkBzrN4CiO9OEyv7zww5nLsyxei2xjeKtSMlL1AclDopTxh2rdYpDzWeW1EKRi2jZj8jo/8gLcZnJAx8XQPejBGLh+oW/3x9c7cfbaBMQEpAH5ei+fNYwBL1cDAlgwTJgzL9Zdq5vGXW7J8qTh/UZwUG9zNyGnEzA9du6m/dV</vt:lpwstr>
  </property>
  <property fmtid="{D5CDD505-2E9C-101B-9397-08002B2CF9AE}" pid="55" name="x1ye=56">
    <vt:lpwstr>2Tg/CTZyftKmNHRrBkBUu4RlT0OuPQTjI3ffHCOfrrc/KF8F88OQbX4UMaEkHnI6r7CR3B1d92c6QCvdzrqOHm67Fqk+LdXsyodHGvgnxTmMpp9dMqCAuZXI71VdpjaHdVRxqmftr+SXF1JeXVgKmn+YVHTIo8XLdtxdYa7N6RutIDnvkBEphLpieUkGdVNoyyZ1ftYUOBWRezSKxAr0fC64pgfyxSDPEOiNN9rUSga/maigLAkF2+EKpkb4RNo</vt:lpwstr>
  </property>
  <property fmtid="{D5CDD505-2E9C-101B-9397-08002B2CF9AE}" pid="56" name="x1ye=57">
    <vt:lpwstr>gIedzsdI/6y+kyjQmK8eCVudh9AWF4YWKKdsMaQ+5+CsVOnv69thJ+5v4pr+ZjHROrDPyvmZ1K91HXqHDBMndHirqhalFAt0uGaMkSyltIGu4JbLfW5MohXs9v82N+ajOcwUIe4l3WgVhmppM6D5AW5Gi+MM7pbgiEvMuA3hTnPloYXScetOZKaKqY0QPq1zJYRZANzxvAu4pwOJEx/tjVouIGM3EacGCpOjC06eT+f1lk9g0/GPLcjxJgWhjY3</vt:lpwstr>
  </property>
  <property fmtid="{D5CDD505-2E9C-101B-9397-08002B2CF9AE}" pid="57" name="x1ye=58">
    <vt:lpwstr>rFO5NXB0AJM1rHTru310Q4BTCWqKDLMYlBAR1vmxh9cTTW7g70WOj5ZFIc0grWP5cka5xytojpFmuaT9D+u/Ubt4qZ65T1dvp6a6bTYpxAeTp60972QqeAKgQrfmNoGBYG3bY1E0T+5b6uZ7oWrWQJDCngKBvqGVqyaNYbDzJNpPTabxPBUlcwKP4D+WLA6PIayxN3rR991QEkPuK3SVTWocdWxI7Dluv4o0+zvD6jwOLfMA19OkKaYmh3sbt6T</vt:lpwstr>
  </property>
  <property fmtid="{D5CDD505-2E9C-101B-9397-08002B2CF9AE}" pid="58" name="x1ye=59">
    <vt:lpwstr>8Ee2OlmJbZBP5ZOkxmIg1uTBnZpDJjH6TdMWEbVVtXqYj2NE/gLXdAEGnfCVJipBQVOuXJYhQLOLPYIsQV7dL4+tePEAJZvp6sIxpGGYFxyEjnEj1WyLcySk920GHkaN6g4EpZpVFSLLE0Wr13Rxce6ZJKayfYX3UljMc6W39N0IYg2hIurZtmfy3g91U1s1tENaYz2fx2xPhdROAnpMqLzd6ep527d8q426G89C8kZ2b8na2st/cgQ+UY2e7xT</vt:lpwstr>
  </property>
  <property fmtid="{D5CDD505-2E9C-101B-9397-08002B2CF9AE}" pid="59" name="x1ye=6">
    <vt:lpwstr>0bkDLRmeIKvJVDflBS8JLtAkUaDKJE9IbAk3Tx30KTmMvCKoj4aNl97Xd3HHG4QAJM3WgtD5crKhWBomq3PA62O5AD6QkAatj+zU0L+htS2DUPWK/s2zGB6LBrlDzBpj9fHfeArHKxHNItcsV6Sdoz3ub+u7HW1h6p28DKHAsbov0eNHrpIvJ6jCSnDwI+Q5DuiVA3eOlsQl3MfJKu1iqKyX675LCfmxK51OprkaTWArKUJwknIb4kF//g+4cI+</vt:lpwstr>
  </property>
  <property fmtid="{D5CDD505-2E9C-101B-9397-08002B2CF9AE}" pid="60" name="x1ye=60">
    <vt:lpwstr>ZBT+cc5QvlpNqhDgGEgB8dmYfxBvoEG5HpyqfhW4YqGF0JXficnxu7aR/PPkH9e0JdZu5I2jQcjcEJveC5cF28dBi+X+vfGPS47F20sGbnZHZMrMFMHoRrF097nNZea7btcQGU/QbVr7Y4ehQAMJxZz4j76ccY24h+MjMPbidx9kqAN3vdYIWksNzoFxh1wFa9qVhb000zES6YjrtNfFLY6yJ7VCfnDRs8acUQNGkQdBSE0duf+gmLQOHp5802B</vt:lpwstr>
  </property>
  <property fmtid="{D5CDD505-2E9C-101B-9397-08002B2CF9AE}" pid="61" name="x1ye=61">
    <vt:lpwstr>zLEuM6BZN2B/56KVPKS6xI1xnlHo4ICxQBW6msUnQMRz/trtuFhZ3rtnbF65GkqFAFCUS6bpQ7WpRPgfhGtn6pPmIkZ/6KdyeNBpfEH8HSafJc50YcKLnX89GPS7vmdhhG5FSpHIoDcd0NabJWTn9/paljpR3hvXWk/2+aHIandKFuBAjuL3IMdYfiCN5ouFMYO9RySUtFzwB3sqjWCFS7zvE07HGX9hFkdHJnoBcuBDow3oT7RZ7pypU95+oKd</vt:lpwstr>
  </property>
  <property fmtid="{D5CDD505-2E9C-101B-9397-08002B2CF9AE}" pid="62" name="x1ye=62">
    <vt:lpwstr>EWuPXptHLD4JENTcSaY4Me1BfreEVOMU40caaS/CEPEouMfyaG17hUIdMx13hvrynJW5eaxA5H0RF/u4f0qjojA2sRlWB4YuqI6fCLfGq4p0OYnfae2+aGY+g7VN1TaQxhNHzPtz9lHhZj4HMcxrNh92V1jiUYzrjRf77WbA2gl5T+5ivrqWMU81XjHzZ6xiHgPQAA</vt:lpwstr>
  </property>
  <property fmtid="{D5CDD505-2E9C-101B-9397-08002B2CF9AE}" pid="63" name="x1ye=7">
    <vt:lpwstr>JO2C2+0IB2gw+zBpN5t1KvgNxJqvjwDIpUZf5F4BW+7+XKHPwFeLtVKbFL5VqOO9YcUpylIqhg4gwuHWvOsy6QMAhQzwW+3hhb8V1u+E27jkWHdrh/JnB3tWxae1gKRU+LE7WjhrhP5Z8bxKufzyV4GAvE7U+suvwTQOy0KAszxBo+yZ+CvUFwd2RdJ/4PfxS71XwRUQIJTUY6wJnUdOYDdGfzXh0Uf61IbjPXK2GzVh5wVY+dIClslhiLMa7MO</vt:lpwstr>
  </property>
  <property fmtid="{D5CDD505-2E9C-101B-9397-08002B2CF9AE}" pid="64" name="x1ye=8">
    <vt:lpwstr>MRwKcid7FJeN/JqHMfbrAnlbUI7BzlldwOJI5ghiVl6Pp9zfPML3pOyQBRqbU+0qGk+tI5/MxlhMB6yF+I286GGVbgZqGx6ABAFCC6yAHZvEGmsBHuYp6s53Wc/aX88qEopUR4iiPQhwo+3lOm7L5jCwjRH9VbTXICFhM3vMUQURoFrLIQvfsrCIzBc1yV1VInXKE7/+K1fvjMX5YhxJU+xB8JrjTIMpxGYePZKonaNUaGJyz7Of60g0wY1kXdu</vt:lpwstr>
  </property>
  <property fmtid="{D5CDD505-2E9C-101B-9397-08002B2CF9AE}" pid="65" name="x1ye=9">
    <vt:lpwstr>WkIFrtYcUWw3fUs102ojqhrEPHIqI07KaXVrDHC8Gs7p28nDiDKl+llIt+KspMgRfnOC/HksUXLafcXWR+0cQVxAoPMBGx9pABsjCj9wGr15xsov3g2Yr4Ixy1TVKhaOpj14kyXWw0TTUMxoE9AS6Ycjiw2OAw4Z/CGXuXA+wGi2frEWz0Lcs5lqGwG+ysqE2j+nlkXfYLwWY0410KZWgfy9Hs2+O7TQFukbHrllRzLiZvWykkUL/8VQwaeC8Ir</vt:lpwstr>
  </property>
</Properties>
</file>